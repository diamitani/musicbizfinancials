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3AC5AC" w14:textId="77777777" w:rsidR="00841297" w:rsidRDefault="004218F0">
      <w:pPr>
        <w:spacing w:before="240" w:after="240" w:line="240" w:lineRule="auto"/>
        <w:jc w:val="center"/>
      </w:pPr>
      <w:r>
        <w:rPr>
          <w:b/>
          <w:bCs/>
          <w:color w:val="000000"/>
          <w:sz w:val="24"/>
          <w:szCs w:val="24"/>
          <w:u w:val="single"/>
        </w:rPr>
        <w:t>DJ SERVICES AGREEMENT</w:t>
      </w:r>
    </w:p>
    <w:p w14:paraId="61BE3691" w14:textId="5C281617" w:rsidR="00841297" w:rsidRDefault="004218F0">
      <w:pPr>
        <w:spacing w:before="240" w:after="240" w:line="240" w:lineRule="auto"/>
        <w:jc w:val="center"/>
      </w:pPr>
      <w:r>
        <w:rPr>
          <w:i/>
          <w:iCs/>
          <w:color w:val="000000"/>
          <w:sz w:val="24"/>
          <w:szCs w:val="24"/>
        </w:rPr>
        <w:br/>
        <w:t xml:space="preserve">State of </w:t>
      </w:r>
      <w:r w:rsidR="00E31D11">
        <w:rPr>
          <w:i/>
          <w:iCs/>
          <w:color w:val="000000"/>
          <w:sz w:val="24"/>
          <w:szCs w:val="24"/>
        </w:rPr>
        <w:t>______</w:t>
      </w:r>
    </w:p>
    <w:p w14:paraId="594045C5" w14:textId="77777777" w:rsidR="00841297" w:rsidRDefault="00841297">
      <w:pPr>
        <w:spacing w:before="240" w:after="240" w:line="240" w:lineRule="auto"/>
        <w:jc w:val="center"/>
      </w:pPr>
    </w:p>
    <w:p w14:paraId="11C18264" w14:textId="77777777" w:rsidR="00841297" w:rsidRDefault="004218F0">
      <w:pPr>
        <w:spacing w:before="240" w:after="240" w:line="240" w:lineRule="auto"/>
      </w:pPr>
      <w:r>
        <w:rPr>
          <w:b/>
          <w:bCs/>
          <w:color w:val="000000"/>
          <w:sz w:val="24"/>
          <w:szCs w:val="24"/>
        </w:rPr>
        <w:br/>
        <w:t>BACKGROUND:</w:t>
      </w:r>
    </w:p>
    <w:p w14:paraId="47B3F86A" w14:textId="77777777" w:rsidR="00841297" w:rsidRDefault="004218F0">
      <w:pPr>
        <w:spacing w:before="240" w:after="240" w:line="240" w:lineRule="auto"/>
      </w:pPr>
      <w:r>
        <w:rPr>
          <w:color w:val="000000"/>
          <w:sz w:val="24"/>
          <w:szCs w:val="24"/>
        </w:rPr>
        <w:t>This DJ Services Agreement (the "Agreement") is made by and between the following Client (the "Client"):</w:t>
      </w:r>
    </w:p>
    <w:p w14:paraId="5E4DDC4A" w14:textId="6F0D7F48" w:rsidR="00841297" w:rsidRDefault="004218F0">
      <w:pPr>
        <w:spacing w:before="240" w:after="240" w:line="240" w:lineRule="auto"/>
        <w:ind w:left="450"/>
      </w:pPr>
      <w:r>
        <w:rPr>
          <w:color w:val="000000"/>
          <w:sz w:val="24"/>
          <w:szCs w:val="24"/>
        </w:rPr>
        <w:t>________</w:t>
      </w:r>
      <w:r w:rsidR="00E31D11">
        <w:rPr>
          <w:color w:val="000000"/>
          <w:sz w:val="24"/>
          <w:szCs w:val="24"/>
        </w:rPr>
        <w:t xml:space="preserve"> (Client Name)</w:t>
      </w:r>
      <w:r>
        <w:rPr>
          <w:color w:val="000000"/>
          <w:sz w:val="24"/>
          <w:szCs w:val="24"/>
        </w:rPr>
        <w:br/>
        <w:t>of</w:t>
      </w:r>
      <w:r>
        <w:rPr>
          <w:color w:val="000000"/>
          <w:sz w:val="24"/>
          <w:szCs w:val="24"/>
        </w:rPr>
        <w:br/>
        <w:t>________</w:t>
      </w:r>
      <w:r w:rsidR="00E31D11">
        <w:rPr>
          <w:color w:val="000000"/>
          <w:sz w:val="24"/>
          <w:szCs w:val="24"/>
        </w:rPr>
        <w:t xml:space="preserve"> (Client Address)</w:t>
      </w:r>
    </w:p>
    <w:p w14:paraId="6C08DE4B" w14:textId="77777777" w:rsidR="00841297" w:rsidRDefault="004218F0">
      <w:pPr>
        <w:spacing w:before="240" w:after="240" w:line="240" w:lineRule="auto"/>
      </w:pPr>
      <w:r>
        <w:rPr>
          <w:color w:val="000000"/>
          <w:sz w:val="24"/>
          <w:szCs w:val="24"/>
        </w:rPr>
        <w:t>and the following DJ services provider (the "DJ"):</w:t>
      </w:r>
    </w:p>
    <w:p w14:paraId="2B44D42A" w14:textId="00CBA407" w:rsidR="00841297" w:rsidRDefault="004218F0" w:rsidP="00E31D11">
      <w:pPr>
        <w:tabs>
          <w:tab w:val="left" w:pos="2004"/>
        </w:tabs>
        <w:spacing w:before="240" w:after="240" w:line="240" w:lineRule="auto"/>
        <w:ind w:left="450"/>
      </w:pPr>
      <w:r>
        <w:rPr>
          <w:color w:val="000000"/>
          <w:sz w:val="24"/>
          <w:szCs w:val="24"/>
        </w:rPr>
        <w:t>________</w:t>
      </w:r>
      <w:r w:rsidR="00E31D11">
        <w:rPr>
          <w:color w:val="000000"/>
          <w:sz w:val="24"/>
          <w:szCs w:val="24"/>
        </w:rPr>
        <w:t xml:space="preserve"> (DJ Name)</w:t>
      </w:r>
      <w:r>
        <w:rPr>
          <w:color w:val="000000"/>
          <w:sz w:val="24"/>
          <w:szCs w:val="24"/>
        </w:rPr>
        <w:br/>
        <w:t>of</w:t>
      </w:r>
      <w:r>
        <w:rPr>
          <w:color w:val="000000"/>
          <w:sz w:val="24"/>
          <w:szCs w:val="24"/>
        </w:rPr>
        <w:br/>
        <w:t>________</w:t>
      </w:r>
      <w:r w:rsidR="00E31D11">
        <w:rPr>
          <w:color w:val="000000"/>
          <w:sz w:val="24"/>
          <w:szCs w:val="24"/>
        </w:rPr>
        <w:t xml:space="preserve"> (DJ Address)</w:t>
      </w:r>
    </w:p>
    <w:p w14:paraId="0A8C1EE9" w14:textId="678F9AC5" w:rsidR="00841297" w:rsidRDefault="004218F0">
      <w:pPr>
        <w:spacing w:before="240" w:after="240" w:line="240" w:lineRule="auto"/>
      </w:pPr>
      <w:r>
        <w:rPr>
          <w:color w:val="000000"/>
          <w:sz w:val="24"/>
          <w:szCs w:val="24"/>
        </w:rPr>
        <w:t xml:space="preserve">________ </w:t>
      </w:r>
      <w:r w:rsidR="00E31D11">
        <w:rPr>
          <w:color w:val="000000"/>
          <w:sz w:val="24"/>
          <w:szCs w:val="24"/>
        </w:rPr>
        <w:t xml:space="preserve">(DJ) </w:t>
      </w:r>
      <w:r>
        <w:rPr>
          <w:color w:val="000000"/>
          <w:sz w:val="24"/>
          <w:szCs w:val="24"/>
        </w:rPr>
        <w:t>desires to provide DJ services to ________</w:t>
      </w:r>
      <w:r w:rsidR="00E31D11">
        <w:rPr>
          <w:color w:val="000000"/>
          <w:sz w:val="24"/>
          <w:szCs w:val="24"/>
        </w:rPr>
        <w:t>(Client)</w:t>
      </w:r>
      <w:r>
        <w:rPr>
          <w:color w:val="000000"/>
          <w:sz w:val="24"/>
          <w:szCs w:val="24"/>
        </w:rPr>
        <w:t xml:space="preserve"> and __</w:t>
      </w:r>
      <w:r>
        <w:rPr>
          <w:color w:val="000000"/>
          <w:sz w:val="24"/>
          <w:szCs w:val="24"/>
        </w:rPr>
        <w:t>_____</w:t>
      </w:r>
      <w:proofErr w:type="gramStart"/>
      <w:r>
        <w:rPr>
          <w:color w:val="000000"/>
          <w:sz w:val="24"/>
          <w:szCs w:val="24"/>
        </w:rPr>
        <w:t xml:space="preserve">_ </w:t>
      </w:r>
      <w:r w:rsidR="00E31D11">
        <w:rPr>
          <w:color w:val="000000"/>
          <w:sz w:val="24"/>
          <w:szCs w:val="24"/>
        </w:rPr>
        <w:t xml:space="preserve"> (</w:t>
      </w:r>
      <w:proofErr w:type="gramEnd"/>
      <w:r w:rsidR="00E31D11">
        <w:rPr>
          <w:color w:val="000000"/>
          <w:sz w:val="24"/>
          <w:szCs w:val="24"/>
        </w:rPr>
        <w:t xml:space="preserve">Client) </w:t>
      </w:r>
      <w:r>
        <w:rPr>
          <w:color w:val="000000"/>
          <w:sz w:val="24"/>
          <w:szCs w:val="24"/>
        </w:rPr>
        <w:t>desires to obtain such services from ________</w:t>
      </w:r>
      <w:r w:rsidR="00E31D11">
        <w:rPr>
          <w:color w:val="000000"/>
          <w:sz w:val="24"/>
          <w:szCs w:val="24"/>
        </w:rPr>
        <w:t xml:space="preserve"> (DJ)</w:t>
      </w:r>
      <w:r>
        <w:rPr>
          <w:color w:val="000000"/>
          <w:sz w:val="24"/>
          <w:szCs w:val="24"/>
        </w:rPr>
        <w:t>.</w:t>
      </w:r>
    </w:p>
    <w:p w14:paraId="3C8A8758" w14:textId="77777777" w:rsidR="00841297" w:rsidRDefault="004218F0">
      <w:pPr>
        <w:spacing w:before="240" w:after="240" w:line="240" w:lineRule="auto"/>
      </w:pPr>
      <w:r>
        <w:rPr>
          <w:i/>
          <w:iCs/>
          <w:color w:val="000000"/>
          <w:sz w:val="24"/>
          <w:szCs w:val="24"/>
        </w:rPr>
        <w:br/>
        <w:t>THEREFORE</w:t>
      </w:r>
      <w:r>
        <w:rPr>
          <w:color w:val="000000"/>
          <w:sz w:val="24"/>
          <w:szCs w:val="24"/>
        </w:rPr>
        <w:t>, in consideration of the mutual promises set forth below, the Parties agree as follows:</w:t>
      </w:r>
    </w:p>
    <w:p w14:paraId="29770560" w14:textId="77777777" w:rsidR="00841297" w:rsidRDefault="004218F0">
      <w:pPr>
        <w:spacing w:before="240" w:after="240" w:line="240" w:lineRule="auto"/>
      </w:pPr>
      <w:r>
        <w:rPr>
          <w:i/>
          <w:iCs/>
          <w:color w:val="000000"/>
          <w:sz w:val="24"/>
          <w:szCs w:val="24"/>
        </w:rPr>
        <w:br/>
      </w:r>
      <w:r>
        <w:rPr>
          <w:i/>
          <w:iCs/>
          <w:color w:val="000000"/>
          <w:sz w:val="24"/>
          <w:szCs w:val="24"/>
        </w:rPr>
        <w:br/>
        <w:t>I. DESCRIPTION OF SERVICES.</w:t>
      </w:r>
    </w:p>
    <w:p w14:paraId="5615F583" w14:textId="77777777" w:rsidR="00841297" w:rsidRDefault="004218F0">
      <w:pPr>
        <w:spacing w:before="240" w:after="240" w:line="240" w:lineRule="auto"/>
        <w:ind w:left="450"/>
      </w:pPr>
      <w:r>
        <w:rPr>
          <w:color w:val="000000"/>
          <w:sz w:val="24"/>
          <w:szCs w:val="24"/>
        </w:rPr>
        <w:t xml:space="preserve">1. On ________ at </w:t>
      </w:r>
      <w:r>
        <w:rPr>
          <w:b/>
          <w:bCs/>
          <w:color w:val="000000"/>
          <w:sz w:val="24"/>
          <w:szCs w:val="24"/>
        </w:rPr>
        <w:t>________</w:t>
      </w:r>
      <w:r>
        <w:rPr>
          <w:color w:val="000000"/>
          <w:sz w:val="24"/>
          <w:szCs w:val="24"/>
        </w:rPr>
        <w:t>, ________ will provide to ________ the followi</w:t>
      </w:r>
      <w:r>
        <w:rPr>
          <w:color w:val="000000"/>
          <w:sz w:val="24"/>
          <w:szCs w:val="24"/>
        </w:rPr>
        <w:t>ng DJ services (collectively, the "Services"):</w:t>
      </w:r>
    </w:p>
    <w:p w14:paraId="237880ED" w14:textId="77777777" w:rsidR="00841297" w:rsidRDefault="004218F0">
      <w:pPr>
        <w:spacing w:before="240" w:after="240" w:line="240" w:lineRule="auto"/>
        <w:ind w:left="900"/>
      </w:pPr>
      <w:r>
        <w:rPr>
          <w:color w:val="000000"/>
          <w:sz w:val="24"/>
          <w:szCs w:val="24"/>
        </w:rPr>
        <w:t>________ </w:t>
      </w:r>
    </w:p>
    <w:p w14:paraId="60F6D1DF" w14:textId="77777777" w:rsidR="00841297" w:rsidRDefault="004218F0">
      <w:pPr>
        <w:spacing w:before="240" w:after="240" w:line="240" w:lineRule="auto"/>
        <w:ind w:left="450"/>
      </w:pPr>
      <w:r>
        <w:rPr>
          <w:color w:val="000000"/>
          <w:sz w:val="24"/>
          <w:szCs w:val="24"/>
        </w:rPr>
        <w:t>2. DJ will work a total of ________ hours on the day they provide DJ services.</w:t>
      </w:r>
    </w:p>
    <w:p w14:paraId="77DE46AD" w14:textId="77777777" w:rsidR="00841297" w:rsidRDefault="004218F0">
      <w:pPr>
        <w:spacing w:before="240" w:after="240" w:line="240" w:lineRule="auto"/>
      </w:pPr>
      <w:r>
        <w:rPr>
          <w:i/>
          <w:iCs/>
          <w:color w:val="000000"/>
          <w:sz w:val="24"/>
          <w:szCs w:val="24"/>
        </w:rPr>
        <w:br/>
        <w:t>II. RIGHTS AND RESPONSIBILITIES OF DJ.</w:t>
      </w:r>
    </w:p>
    <w:p w14:paraId="254A65EB" w14:textId="77777777" w:rsidR="00841297" w:rsidRDefault="004218F0">
      <w:pPr>
        <w:spacing w:before="240" w:after="240" w:line="240" w:lineRule="auto"/>
        <w:ind w:left="450"/>
      </w:pPr>
      <w:r>
        <w:rPr>
          <w:color w:val="000000"/>
          <w:sz w:val="24"/>
          <w:szCs w:val="24"/>
        </w:rPr>
        <w:lastRenderedPageBreak/>
        <w:t>3. ________ affirms that they know any and all relevant federal, state, and loca</w:t>
      </w:r>
      <w:r>
        <w:rPr>
          <w:color w:val="000000"/>
          <w:sz w:val="24"/>
          <w:szCs w:val="24"/>
        </w:rPr>
        <w:t>l laws concerning fair use, intellectual property, noise ordinances, and the provision of DJ services.</w:t>
      </w:r>
    </w:p>
    <w:p w14:paraId="3234A0A5" w14:textId="77777777" w:rsidR="00841297" w:rsidRDefault="004218F0">
      <w:pPr>
        <w:spacing w:before="240" w:after="240" w:line="240" w:lineRule="auto"/>
        <w:ind w:left="450"/>
      </w:pPr>
      <w:r>
        <w:rPr>
          <w:color w:val="000000"/>
          <w:sz w:val="24"/>
          <w:szCs w:val="24"/>
        </w:rPr>
        <w:t>4. ________ asserts that they are familiar with both indoor and outdoor DJ set-up and sound mixing.</w:t>
      </w:r>
    </w:p>
    <w:p w14:paraId="28039D3B" w14:textId="14250FD6" w:rsidR="00841297" w:rsidRDefault="004218F0">
      <w:pPr>
        <w:spacing w:before="240" w:after="240" w:line="240" w:lineRule="auto"/>
        <w:ind w:left="450"/>
      </w:pPr>
      <w:r>
        <w:rPr>
          <w:color w:val="000000"/>
          <w:sz w:val="24"/>
          <w:szCs w:val="24"/>
        </w:rPr>
        <w:t xml:space="preserve">5. ________ shall arrive at the venue at least </w:t>
      </w:r>
      <w:r w:rsidR="00E31D11">
        <w:rPr>
          <w:color w:val="000000"/>
          <w:sz w:val="24"/>
          <w:szCs w:val="24"/>
        </w:rPr>
        <w:t>_____(time)</w:t>
      </w:r>
      <w:r>
        <w:rPr>
          <w:color w:val="000000"/>
          <w:sz w:val="24"/>
          <w:szCs w:val="24"/>
        </w:rPr>
        <w:t xml:space="preserve"> before the beginning of the event to set up and do a thorough sound check.</w:t>
      </w:r>
    </w:p>
    <w:p w14:paraId="2DB39842" w14:textId="77777777" w:rsidR="00841297" w:rsidRDefault="004218F0">
      <w:pPr>
        <w:spacing w:before="240" w:after="240" w:line="240" w:lineRule="auto"/>
        <w:ind w:left="450"/>
      </w:pPr>
      <w:r>
        <w:rPr>
          <w:color w:val="000000"/>
          <w:sz w:val="24"/>
          <w:szCs w:val="24"/>
        </w:rPr>
        <w:t>6. ________ shall exercise discretion and accommodate Client and Client's guests requests for particular songs whenever feasible.</w:t>
      </w:r>
    </w:p>
    <w:p w14:paraId="5DE4DBD0" w14:textId="77777777" w:rsidR="00841297" w:rsidRDefault="004218F0">
      <w:pPr>
        <w:spacing w:before="240" w:after="240" w:line="240" w:lineRule="auto"/>
        <w:ind w:left="450"/>
      </w:pPr>
      <w:r>
        <w:rPr>
          <w:color w:val="000000"/>
          <w:sz w:val="24"/>
          <w:szCs w:val="24"/>
        </w:rPr>
        <w:t>7. ________ will provide all necessary equ</w:t>
      </w:r>
      <w:r>
        <w:rPr>
          <w:color w:val="000000"/>
          <w:sz w:val="24"/>
          <w:szCs w:val="24"/>
        </w:rPr>
        <w:t>ipment, such as a high quality microphone and sound system, turntables, dance floor lighting equipment, etc. necessary to complete the Services as described above.</w:t>
      </w:r>
    </w:p>
    <w:p w14:paraId="2FD1B17A" w14:textId="77777777" w:rsidR="00841297" w:rsidRDefault="004218F0">
      <w:pPr>
        <w:spacing w:before="240" w:after="240" w:line="240" w:lineRule="auto"/>
      </w:pPr>
      <w:r>
        <w:rPr>
          <w:i/>
          <w:iCs/>
          <w:color w:val="000000"/>
          <w:sz w:val="24"/>
          <w:szCs w:val="24"/>
        </w:rPr>
        <w:br/>
        <w:t>III. LOCATION AND PERMITS.</w:t>
      </w:r>
    </w:p>
    <w:p w14:paraId="1A9252EA" w14:textId="77777777" w:rsidR="00841297" w:rsidRDefault="004218F0">
      <w:pPr>
        <w:spacing w:before="240" w:after="240" w:line="240" w:lineRule="auto"/>
        <w:ind w:left="450"/>
      </w:pPr>
      <w:r>
        <w:rPr>
          <w:color w:val="000000"/>
          <w:sz w:val="24"/>
          <w:szCs w:val="24"/>
        </w:rPr>
        <w:t>8. Location selection for providing DJ services and compliance w</w:t>
      </w:r>
      <w:r>
        <w:rPr>
          <w:color w:val="000000"/>
          <w:sz w:val="24"/>
          <w:szCs w:val="24"/>
        </w:rPr>
        <w:t>ith any and all relevant federal, state, and local permits, rules, and/or regulations, including but not limited to noise ordinances, are the sole responsibility of Client.</w:t>
      </w:r>
    </w:p>
    <w:p w14:paraId="7A839A52" w14:textId="77777777" w:rsidR="00841297" w:rsidRDefault="004218F0">
      <w:pPr>
        <w:spacing w:before="240" w:after="240" w:line="240" w:lineRule="auto"/>
        <w:ind w:left="450"/>
      </w:pPr>
      <w:r>
        <w:rPr>
          <w:color w:val="000000"/>
          <w:sz w:val="24"/>
          <w:szCs w:val="24"/>
        </w:rPr>
        <w:t>9. DJ shall provide their services at the following location:</w:t>
      </w:r>
    </w:p>
    <w:p w14:paraId="25C4284A" w14:textId="77777777" w:rsidR="00841297" w:rsidRDefault="004218F0">
      <w:pPr>
        <w:spacing w:before="240" w:after="240" w:line="240" w:lineRule="auto"/>
        <w:ind w:left="900"/>
      </w:pPr>
      <w:r>
        <w:rPr>
          <w:color w:val="000000"/>
          <w:sz w:val="24"/>
          <w:szCs w:val="24"/>
        </w:rPr>
        <w:t>________</w:t>
      </w:r>
    </w:p>
    <w:p w14:paraId="714A52F5" w14:textId="77777777" w:rsidR="00841297" w:rsidRDefault="004218F0">
      <w:pPr>
        <w:spacing w:before="240" w:after="240" w:line="240" w:lineRule="auto"/>
      </w:pPr>
      <w:r>
        <w:rPr>
          <w:i/>
          <w:iCs/>
          <w:color w:val="000000"/>
          <w:sz w:val="24"/>
          <w:szCs w:val="24"/>
        </w:rPr>
        <w:br/>
      </w:r>
      <w:r>
        <w:rPr>
          <w:i/>
          <w:iCs/>
          <w:color w:val="000000"/>
          <w:sz w:val="24"/>
          <w:szCs w:val="24"/>
        </w:rPr>
        <w:t>IV. PAYMENT</w:t>
      </w:r>
      <w:r>
        <w:rPr>
          <w:color w:val="000000"/>
          <w:sz w:val="24"/>
          <w:szCs w:val="24"/>
        </w:rPr>
        <w:t>.</w:t>
      </w:r>
    </w:p>
    <w:p w14:paraId="4B5D640F" w14:textId="77777777" w:rsidR="00841297" w:rsidRDefault="004218F0">
      <w:pPr>
        <w:spacing w:before="240" w:after="240" w:line="240" w:lineRule="auto"/>
        <w:ind w:left="450"/>
      </w:pPr>
      <w:r>
        <w:rPr>
          <w:color w:val="000000"/>
          <w:sz w:val="24"/>
          <w:szCs w:val="24"/>
        </w:rPr>
        <w:t>10. For rendering the Services outlined in this Agreement, the Client will pay the DJ according to the following payment structure:</w:t>
      </w:r>
    </w:p>
    <w:p w14:paraId="58D47262" w14:textId="77777777" w:rsidR="00841297" w:rsidRDefault="004218F0">
      <w:pPr>
        <w:spacing w:before="240" w:after="240" w:line="240" w:lineRule="auto"/>
        <w:ind w:left="900"/>
      </w:pPr>
      <w:r>
        <w:rPr>
          <w:color w:val="000000"/>
          <w:sz w:val="24"/>
          <w:szCs w:val="24"/>
        </w:rPr>
        <w:t>________</w:t>
      </w:r>
    </w:p>
    <w:p w14:paraId="6934F8C2" w14:textId="77777777" w:rsidR="00841297" w:rsidRDefault="004218F0">
      <w:pPr>
        <w:spacing w:before="240" w:after="240" w:line="240" w:lineRule="auto"/>
        <w:ind w:left="450"/>
      </w:pPr>
      <w:r>
        <w:rPr>
          <w:color w:val="000000"/>
          <w:sz w:val="24"/>
          <w:szCs w:val="24"/>
        </w:rPr>
        <w:t>11. Client will pay to DJ an non-refundable retainer fee in the amount of $________ (________), due up</w:t>
      </w:r>
      <w:r>
        <w:rPr>
          <w:color w:val="000000"/>
          <w:sz w:val="24"/>
          <w:szCs w:val="24"/>
        </w:rPr>
        <w:t>on signature of this Agreement.</w:t>
      </w:r>
    </w:p>
    <w:p w14:paraId="30381E8B" w14:textId="77777777" w:rsidR="00841297" w:rsidRDefault="004218F0">
      <w:pPr>
        <w:spacing w:before="240" w:after="240" w:line="240" w:lineRule="auto"/>
        <w:ind w:left="450"/>
      </w:pPr>
      <w:r>
        <w:rPr>
          <w:color w:val="000000"/>
          <w:sz w:val="24"/>
          <w:szCs w:val="24"/>
        </w:rPr>
        <w:t>12. Payment shall be made to the following person/address:</w:t>
      </w:r>
    </w:p>
    <w:p w14:paraId="73F87BD5" w14:textId="77777777" w:rsidR="00841297" w:rsidRDefault="004218F0">
      <w:pPr>
        <w:spacing w:before="240" w:after="240" w:line="240" w:lineRule="auto"/>
        <w:ind w:left="900"/>
      </w:pPr>
      <w:r>
        <w:rPr>
          <w:color w:val="000000"/>
          <w:sz w:val="24"/>
          <w:szCs w:val="24"/>
        </w:rPr>
        <w:t>________</w:t>
      </w:r>
      <w:r>
        <w:rPr>
          <w:color w:val="000000"/>
          <w:sz w:val="24"/>
          <w:szCs w:val="24"/>
        </w:rPr>
        <w:br/>
        <w:t>________</w:t>
      </w:r>
    </w:p>
    <w:p w14:paraId="1EB38335" w14:textId="77777777" w:rsidR="00841297" w:rsidRDefault="004218F0">
      <w:pPr>
        <w:spacing w:before="240" w:after="240" w:line="240" w:lineRule="auto"/>
        <w:ind w:left="450"/>
      </w:pPr>
      <w:r>
        <w:rPr>
          <w:color w:val="000000"/>
          <w:sz w:val="24"/>
          <w:szCs w:val="24"/>
        </w:rPr>
        <w:t xml:space="preserve">13. Any Services requested that exceed the contracted time period and which are granted by the DJ will be charged at the rate of $________ </w:t>
      </w:r>
      <w:bookmarkStart w:id="0" w:name="_GoBack"/>
      <w:bookmarkEnd w:id="0"/>
      <w:r>
        <w:rPr>
          <w:color w:val="000000"/>
          <w:sz w:val="24"/>
          <w:szCs w:val="24"/>
        </w:rPr>
        <w:t>per hour</w:t>
      </w:r>
      <w:r>
        <w:rPr>
          <w:color w:val="000000"/>
          <w:sz w:val="24"/>
          <w:szCs w:val="24"/>
        </w:rPr>
        <w:t xml:space="preserve">. It may not be possible to </w:t>
      </w:r>
      <w:r>
        <w:rPr>
          <w:color w:val="000000"/>
          <w:sz w:val="24"/>
          <w:szCs w:val="24"/>
        </w:rPr>
        <w:lastRenderedPageBreak/>
        <w:t>provide additional DJ time. Requests for extended DJ time will be accommodated only when feasible and at the discretion of the DJ.</w:t>
      </w:r>
    </w:p>
    <w:p w14:paraId="67BD4039" w14:textId="77777777" w:rsidR="00841297" w:rsidRDefault="004218F0">
      <w:pPr>
        <w:spacing w:before="240" w:after="240" w:line="240" w:lineRule="auto"/>
        <w:ind w:left="450"/>
      </w:pPr>
      <w:r>
        <w:rPr>
          <w:color w:val="000000"/>
          <w:sz w:val="24"/>
          <w:szCs w:val="24"/>
        </w:rPr>
        <w:t>14. If any invoice is not paid when due, the Client will be charged a late fee of $________ (____</w:t>
      </w:r>
      <w:r>
        <w:rPr>
          <w:color w:val="000000"/>
          <w:sz w:val="24"/>
          <w:szCs w:val="24"/>
        </w:rPr>
        <w:t>____).</w:t>
      </w:r>
    </w:p>
    <w:p w14:paraId="6255BED8" w14:textId="77777777" w:rsidR="00841297" w:rsidRDefault="004218F0">
      <w:pPr>
        <w:spacing w:before="240" w:after="240" w:line="240" w:lineRule="auto"/>
        <w:ind w:left="450"/>
      </w:pPr>
      <w:r>
        <w:rPr>
          <w:color w:val="000000"/>
          <w:sz w:val="24"/>
          <w:szCs w:val="24"/>
        </w:rPr>
        <w:t xml:space="preserve">15. In addition to any other right or remedy provided by law, if Client fails to pay for the Services when due, DJ has the option to treat such failure to pay as a material breach of this Agreement, and may cancel this Agreement and/or seek any and </w:t>
      </w:r>
      <w:r>
        <w:rPr>
          <w:color w:val="000000"/>
          <w:sz w:val="24"/>
          <w:szCs w:val="24"/>
        </w:rPr>
        <w:t>all available legal remedies.</w:t>
      </w:r>
    </w:p>
    <w:p w14:paraId="0E875324" w14:textId="77777777" w:rsidR="00841297" w:rsidRDefault="004218F0">
      <w:pPr>
        <w:spacing w:before="240" w:after="240" w:line="240" w:lineRule="auto"/>
      </w:pPr>
      <w:r>
        <w:rPr>
          <w:i/>
          <w:iCs/>
          <w:color w:val="000000"/>
          <w:sz w:val="24"/>
          <w:szCs w:val="24"/>
        </w:rPr>
        <w:br/>
        <w:t>V. CANCELLATION POLICY.</w:t>
      </w:r>
    </w:p>
    <w:p w14:paraId="788D4A6A" w14:textId="77777777" w:rsidR="00841297" w:rsidRDefault="004218F0">
      <w:pPr>
        <w:spacing w:before="240" w:after="240" w:line="240" w:lineRule="auto"/>
        <w:ind w:left="450"/>
      </w:pPr>
      <w:r>
        <w:rPr>
          <w:color w:val="000000"/>
          <w:sz w:val="24"/>
          <w:szCs w:val="24"/>
        </w:rPr>
        <w:t>16. Cancellation of this Agreement by Client which is received in writing at least ________ prior to set start date will result in a refund of any monies paidminus the retainer fee. Cancellation of Ser</w:t>
      </w:r>
      <w:r>
        <w:rPr>
          <w:color w:val="000000"/>
          <w:sz w:val="24"/>
          <w:szCs w:val="24"/>
        </w:rPr>
        <w:t>vices outlined by this Agreement less than ________ prior to the start date obligates Client to make full remaining payment of the total fees agreed upon. Additionally, if Client cancels the Services less than ________ prior to the start date, the Client w</w:t>
      </w:r>
      <w:r>
        <w:rPr>
          <w:color w:val="000000"/>
          <w:sz w:val="24"/>
          <w:szCs w:val="24"/>
        </w:rPr>
        <w:t>ill be obligated to pay a $________ cancellation penalty to the DJ.</w:t>
      </w:r>
    </w:p>
    <w:p w14:paraId="5F6CC981" w14:textId="77777777" w:rsidR="00841297" w:rsidRDefault="004218F0">
      <w:pPr>
        <w:spacing w:before="240" w:after="240" w:line="240" w:lineRule="auto"/>
        <w:ind w:left="450"/>
      </w:pPr>
      <w:r>
        <w:rPr>
          <w:color w:val="000000"/>
          <w:sz w:val="24"/>
          <w:szCs w:val="24"/>
        </w:rPr>
        <w:t>17. Cancellation issued by DJ shall result in all monies paid to the DJ from the Client being fully refunded INCLUDING any retainer fee paid.</w:t>
      </w:r>
    </w:p>
    <w:p w14:paraId="6B7B4396" w14:textId="77777777" w:rsidR="00841297" w:rsidRDefault="004218F0">
      <w:pPr>
        <w:spacing w:before="240" w:after="240" w:line="240" w:lineRule="auto"/>
      </w:pPr>
      <w:r>
        <w:rPr>
          <w:i/>
          <w:iCs/>
          <w:color w:val="000000"/>
          <w:sz w:val="24"/>
          <w:szCs w:val="24"/>
        </w:rPr>
        <w:br/>
        <w:t>VI. CONFIDENTIALITY.</w:t>
      </w:r>
    </w:p>
    <w:p w14:paraId="72DCB6A5" w14:textId="77777777" w:rsidR="00841297" w:rsidRDefault="004218F0">
      <w:pPr>
        <w:spacing w:before="240" w:after="240" w:line="240" w:lineRule="auto"/>
        <w:ind w:left="450"/>
      </w:pPr>
      <w:r>
        <w:rPr>
          <w:color w:val="000000"/>
          <w:sz w:val="24"/>
          <w:szCs w:val="24"/>
        </w:rPr>
        <w:t>18. DJ and any of DJ's e</w:t>
      </w:r>
      <w:r>
        <w:rPr>
          <w:color w:val="000000"/>
          <w:sz w:val="24"/>
          <w:szCs w:val="24"/>
        </w:rPr>
        <w:t>mployees, agents, or representatives will not at any time or in any manner, either directly or indirectly, use for the personal benefit of DJ, or divulge, disclose, or communicate in any manner any information that is proprietary to Client. DJ and their em</w:t>
      </w:r>
      <w:r>
        <w:rPr>
          <w:color w:val="000000"/>
          <w:sz w:val="24"/>
          <w:szCs w:val="24"/>
        </w:rPr>
        <w:t>ployees, agents, and representatives will protect such information and treat it as strictly confidential.</w:t>
      </w:r>
    </w:p>
    <w:p w14:paraId="1857BA2D" w14:textId="77777777" w:rsidR="00841297" w:rsidRDefault="004218F0">
      <w:pPr>
        <w:spacing w:before="240" w:after="240" w:line="240" w:lineRule="auto"/>
        <w:ind w:left="450"/>
      </w:pPr>
      <w:r>
        <w:rPr>
          <w:color w:val="000000"/>
          <w:sz w:val="24"/>
          <w:szCs w:val="24"/>
        </w:rPr>
        <w:t>19. This provision shall continue to be effective after the termination of this Agreement.</w:t>
      </w:r>
    </w:p>
    <w:p w14:paraId="788E08EA" w14:textId="77777777" w:rsidR="00841297" w:rsidRDefault="004218F0">
      <w:pPr>
        <w:spacing w:before="240" w:after="240" w:line="240" w:lineRule="auto"/>
        <w:ind w:left="450"/>
      </w:pPr>
      <w:r>
        <w:rPr>
          <w:color w:val="000000"/>
          <w:sz w:val="24"/>
          <w:szCs w:val="24"/>
        </w:rPr>
        <w:t>20. Upon termination of this Agreement, DJ will return to C</w:t>
      </w:r>
      <w:r>
        <w:rPr>
          <w:color w:val="000000"/>
          <w:sz w:val="24"/>
          <w:szCs w:val="24"/>
        </w:rPr>
        <w:t>lient all records, notes, documentation, equipment, and other items that were used, created, or controlled by Client during the term of this Agreement.</w:t>
      </w:r>
    </w:p>
    <w:p w14:paraId="7BF8FE87" w14:textId="77777777" w:rsidR="00841297" w:rsidRDefault="004218F0">
      <w:pPr>
        <w:spacing w:before="240" w:after="240" w:line="240" w:lineRule="auto"/>
      </w:pPr>
      <w:r>
        <w:rPr>
          <w:i/>
          <w:iCs/>
          <w:color w:val="000000"/>
          <w:sz w:val="24"/>
          <w:szCs w:val="24"/>
        </w:rPr>
        <w:br/>
        <w:t>VII. INDEMNIFICATION.</w:t>
      </w:r>
    </w:p>
    <w:p w14:paraId="1A497542" w14:textId="77777777" w:rsidR="00841297" w:rsidRDefault="004218F0">
      <w:pPr>
        <w:spacing w:before="240" w:after="240" w:line="240" w:lineRule="auto"/>
        <w:ind w:left="450"/>
      </w:pPr>
      <w:r>
        <w:rPr>
          <w:color w:val="000000"/>
          <w:sz w:val="24"/>
          <w:szCs w:val="24"/>
        </w:rPr>
        <w:t>21. DJ agrees to indemnify and hold harmless from all claims, losses, expenses, fees including attorney's fees, costs, and judgments that may be asserted against DJ that result from the acts or omissions of DJ and/or DJ's employees, agents, or representati</w:t>
      </w:r>
      <w:r>
        <w:rPr>
          <w:color w:val="000000"/>
          <w:sz w:val="24"/>
          <w:szCs w:val="24"/>
        </w:rPr>
        <w:t>ves.</w:t>
      </w:r>
    </w:p>
    <w:p w14:paraId="0F243454" w14:textId="77777777" w:rsidR="00841297" w:rsidRDefault="004218F0">
      <w:pPr>
        <w:spacing w:before="240" w:after="240" w:line="240" w:lineRule="auto"/>
      </w:pPr>
      <w:r>
        <w:rPr>
          <w:i/>
          <w:iCs/>
          <w:color w:val="000000"/>
          <w:sz w:val="24"/>
          <w:szCs w:val="24"/>
        </w:rPr>
        <w:lastRenderedPageBreak/>
        <w:br/>
        <w:t>VIII. WARRANTY.</w:t>
      </w:r>
    </w:p>
    <w:p w14:paraId="7AF83BB3" w14:textId="77777777" w:rsidR="00841297" w:rsidRDefault="004218F0">
      <w:pPr>
        <w:spacing w:before="240" w:after="240" w:line="240" w:lineRule="auto"/>
        <w:ind w:left="450"/>
      </w:pPr>
      <w:r>
        <w:rPr>
          <w:color w:val="000000"/>
          <w:sz w:val="24"/>
          <w:szCs w:val="24"/>
        </w:rPr>
        <w:t>22. DJ shall provide their Services and meet obligations under this Agreement in a timely and workmanlike manner, using knowledge and recommendations for performing the Services which meet generally acceptable standards in Client's co</w:t>
      </w:r>
      <w:r>
        <w:rPr>
          <w:color w:val="000000"/>
          <w:sz w:val="24"/>
          <w:szCs w:val="24"/>
        </w:rPr>
        <w:t>mmunity and region, and will provide a standard of care equal to, or superior to, care used by similar DJs on similar projects/work.</w:t>
      </w:r>
    </w:p>
    <w:p w14:paraId="20174348" w14:textId="77777777" w:rsidR="00841297" w:rsidRDefault="004218F0">
      <w:pPr>
        <w:spacing w:before="240" w:after="240" w:line="240" w:lineRule="auto"/>
        <w:ind w:left="450"/>
      </w:pPr>
      <w:r>
        <w:rPr>
          <w:color w:val="000000"/>
          <w:sz w:val="24"/>
          <w:szCs w:val="24"/>
        </w:rPr>
        <w:t>23. DJ shall not consume or use illegal substances or alcoholic beverages while performing their duties.</w:t>
      </w:r>
    </w:p>
    <w:p w14:paraId="377CE15F" w14:textId="77777777" w:rsidR="00841297" w:rsidRDefault="004218F0">
      <w:pPr>
        <w:spacing w:before="240" w:after="240" w:line="240" w:lineRule="auto"/>
      </w:pPr>
      <w:r>
        <w:rPr>
          <w:i/>
          <w:iCs/>
          <w:color w:val="000000"/>
          <w:sz w:val="24"/>
          <w:szCs w:val="24"/>
        </w:rPr>
        <w:br/>
        <w:t>IX. DEFAULT.</w:t>
      </w:r>
    </w:p>
    <w:p w14:paraId="4CDEC68A" w14:textId="77777777" w:rsidR="00841297" w:rsidRDefault="004218F0">
      <w:pPr>
        <w:spacing w:before="240" w:after="240" w:line="240" w:lineRule="auto"/>
        <w:ind w:left="450"/>
      </w:pPr>
      <w:r>
        <w:rPr>
          <w:color w:val="000000"/>
          <w:sz w:val="24"/>
          <w:szCs w:val="24"/>
        </w:rPr>
        <w:t xml:space="preserve">24. </w:t>
      </w:r>
      <w:r>
        <w:rPr>
          <w:color w:val="000000"/>
          <w:sz w:val="24"/>
          <w:szCs w:val="24"/>
        </w:rPr>
        <w:t>The occurence of any of the following shall constitute a material default under this Agreement:</w:t>
      </w:r>
    </w:p>
    <w:p w14:paraId="19736B7C" w14:textId="77777777" w:rsidR="00841297" w:rsidRDefault="004218F0">
      <w:pPr>
        <w:spacing w:before="240" w:after="240" w:line="240" w:lineRule="auto"/>
        <w:ind w:left="900"/>
      </w:pPr>
      <w:r>
        <w:rPr>
          <w:color w:val="000000"/>
          <w:sz w:val="24"/>
          <w:szCs w:val="24"/>
        </w:rPr>
        <w:t>a. The failure to make a required payment when due.</w:t>
      </w:r>
    </w:p>
    <w:p w14:paraId="7BEF353B" w14:textId="77777777" w:rsidR="00841297" w:rsidRDefault="004218F0">
      <w:pPr>
        <w:spacing w:before="240" w:after="240" w:line="240" w:lineRule="auto"/>
        <w:ind w:left="900"/>
      </w:pPr>
      <w:r>
        <w:rPr>
          <w:color w:val="000000"/>
          <w:sz w:val="24"/>
          <w:szCs w:val="24"/>
        </w:rPr>
        <w:t>b. The insolvency or bankruptcy of either Party.</w:t>
      </w:r>
    </w:p>
    <w:p w14:paraId="22DA19B0" w14:textId="77777777" w:rsidR="00841297" w:rsidRDefault="004218F0">
      <w:pPr>
        <w:spacing w:before="240" w:after="240" w:line="240" w:lineRule="auto"/>
        <w:ind w:left="900"/>
      </w:pPr>
      <w:r>
        <w:rPr>
          <w:color w:val="000000"/>
          <w:sz w:val="24"/>
          <w:szCs w:val="24"/>
        </w:rPr>
        <w:t>c. The subjection of any of either Party's property to any levy, seizure, general assignment for the benefit of creditors, application or sale for or by any creditor or governmental agency.</w:t>
      </w:r>
    </w:p>
    <w:p w14:paraId="24183527" w14:textId="77777777" w:rsidR="00841297" w:rsidRDefault="004218F0">
      <w:pPr>
        <w:spacing w:before="240" w:after="240" w:line="240" w:lineRule="auto"/>
        <w:ind w:left="900"/>
      </w:pPr>
      <w:r>
        <w:rPr>
          <w:color w:val="000000"/>
          <w:sz w:val="24"/>
          <w:szCs w:val="24"/>
        </w:rPr>
        <w:t>d. The failure to make available or deliver the Services in the ti</w:t>
      </w:r>
      <w:r>
        <w:rPr>
          <w:color w:val="000000"/>
          <w:sz w:val="24"/>
          <w:szCs w:val="24"/>
        </w:rPr>
        <w:t>me and manner provided for in this Agreement.</w:t>
      </w:r>
    </w:p>
    <w:p w14:paraId="4FBBE632" w14:textId="77777777" w:rsidR="00841297" w:rsidRDefault="004218F0">
      <w:pPr>
        <w:spacing w:before="240" w:after="240" w:line="240" w:lineRule="auto"/>
      </w:pPr>
      <w:r>
        <w:rPr>
          <w:i/>
          <w:iCs/>
          <w:color w:val="000000"/>
          <w:sz w:val="24"/>
          <w:szCs w:val="24"/>
        </w:rPr>
        <w:br/>
        <w:t>X. REMEDIES.</w:t>
      </w:r>
    </w:p>
    <w:p w14:paraId="767ADB83" w14:textId="77777777" w:rsidR="00841297" w:rsidRDefault="004218F0">
      <w:pPr>
        <w:spacing w:before="240" w:after="240" w:line="240" w:lineRule="auto"/>
        <w:ind w:left="450"/>
      </w:pPr>
      <w:r>
        <w:rPr>
          <w:color w:val="000000"/>
          <w:sz w:val="24"/>
          <w:szCs w:val="24"/>
        </w:rPr>
        <w:t>25. In addition to any and all other rights a party may have available according to law, if a Party defaults by failing to substantially perform any provision, term, or condition of this Agreement</w:t>
      </w:r>
      <w:r>
        <w:rPr>
          <w:color w:val="000000"/>
          <w:sz w:val="24"/>
          <w:szCs w:val="24"/>
        </w:rPr>
        <w:t xml:space="preserve"> (including without limitation the failure to make a monetary payment when due), the other Party may terminate the Agreement by providing written notice to the defaulting Party.</w:t>
      </w:r>
    </w:p>
    <w:p w14:paraId="62441824" w14:textId="77777777" w:rsidR="00841297" w:rsidRDefault="004218F0">
      <w:pPr>
        <w:spacing w:before="240" w:after="240" w:line="240" w:lineRule="auto"/>
        <w:ind w:left="450"/>
      </w:pPr>
      <w:r>
        <w:rPr>
          <w:color w:val="000000"/>
          <w:sz w:val="24"/>
          <w:szCs w:val="24"/>
        </w:rPr>
        <w:t>26. This notice shall describe with sufficient detail the nature of the defaul</w:t>
      </w:r>
      <w:r>
        <w:rPr>
          <w:color w:val="000000"/>
          <w:sz w:val="24"/>
          <w:szCs w:val="24"/>
        </w:rPr>
        <w:t>t.</w:t>
      </w:r>
    </w:p>
    <w:p w14:paraId="695EF81D" w14:textId="77777777" w:rsidR="00841297" w:rsidRDefault="004218F0">
      <w:pPr>
        <w:spacing w:before="240" w:after="240" w:line="240" w:lineRule="auto"/>
        <w:ind w:left="450"/>
      </w:pPr>
      <w:r>
        <w:rPr>
          <w:color w:val="000000"/>
          <w:sz w:val="24"/>
          <w:szCs w:val="24"/>
        </w:rPr>
        <w:t>27. The Party receiving such notice shall have 7 days from the effective date of such notice to cure the default(s). Unless waived by a Party providing notice, the failure to cure the default(s) within such time period shall result in automatic terminat</w:t>
      </w:r>
      <w:r>
        <w:rPr>
          <w:color w:val="000000"/>
          <w:sz w:val="24"/>
          <w:szCs w:val="24"/>
        </w:rPr>
        <w:t>ion of this Agreement.</w:t>
      </w:r>
    </w:p>
    <w:p w14:paraId="7B6164F8" w14:textId="77777777" w:rsidR="00841297" w:rsidRDefault="004218F0">
      <w:pPr>
        <w:spacing w:before="240" w:after="240" w:line="240" w:lineRule="auto"/>
      </w:pPr>
      <w:r>
        <w:rPr>
          <w:i/>
          <w:iCs/>
          <w:color w:val="000000"/>
          <w:sz w:val="24"/>
          <w:szCs w:val="24"/>
        </w:rPr>
        <w:br/>
        <w:t>XI. FORCE MAJEURE.</w:t>
      </w:r>
    </w:p>
    <w:p w14:paraId="626B88A2" w14:textId="77777777" w:rsidR="00841297" w:rsidRDefault="004218F0">
      <w:pPr>
        <w:spacing w:before="240" w:after="240" w:line="240" w:lineRule="auto"/>
        <w:ind w:left="450"/>
      </w:pPr>
      <w:r>
        <w:rPr>
          <w:color w:val="000000"/>
          <w:sz w:val="24"/>
          <w:szCs w:val="24"/>
        </w:rPr>
        <w:lastRenderedPageBreak/>
        <w:t>28. If performance of this Agreement or any obligation under this Agreement is prevented, restricted, or interfered with by causes beyond either party's reasonable control ("Force Majeure"), and if the Party unabl</w:t>
      </w:r>
      <w:r>
        <w:rPr>
          <w:color w:val="000000"/>
          <w:sz w:val="24"/>
          <w:szCs w:val="24"/>
        </w:rPr>
        <w:t>e to carry out its obligations gives the other Party prompt written notice of such event, then the obligations of the Party invoking this provision shall be suspended to the extent necessary by such event.</w:t>
      </w:r>
    </w:p>
    <w:p w14:paraId="5265A982" w14:textId="77777777" w:rsidR="00841297" w:rsidRDefault="004218F0">
      <w:pPr>
        <w:spacing w:before="240" w:after="240" w:line="240" w:lineRule="auto"/>
        <w:ind w:left="450"/>
      </w:pPr>
      <w:r>
        <w:rPr>
          <w:color w:val="000000"/>
          <w:sz w:val="24"/>
          <w:szCs w:val="24"/>
        </w:rPr>
        <w:t xml:space="preserve">29. The term Force Majeure shall include, without </w:t>
      </w:r>
      <w:r>
        <w:rPr>
          <w:color w:val="000000"/>
          <w:sz w:val="24"/>
          <w:szCs w:val="24"/>
        </w:rPr>
        <w:t>limitation, acts of God, fire, explosion, vandalism, storm or other similar occurrence, orders or acts of military or civil authority, or by national emergencies, insurrections, riots, or wars, strikes, lock-outs, or work stoppages.</w:t>
      </w:r>
    </w:p>
    <w:p w14:paraId="2124C755" w14:textId="77777777" w:rsidR="00841297" w:rsidRDefault="004218F0">
      <w:pPr>
        <w:spacing w:before="240" w:after="240" w:line="240" w:lineRule="auto"/>
        <w:ind w:left="450"/>
      </w:pPr>
      <w:r>
        <w:rPr>
          <w:color w:val="000000"/>
          <w:sz w:val="24"/>
          <w:szCs w:val="24"/>
        </w:rPr>
        <w:t>30. The excused Party s</w:t>
      </w:r>
      <w:r>
        <w:rPr>
          <w:color w:val="000000"/>
          <w:sz w:val="24"/>
          <w:szCs w:val="24"/>
        </w:rPr>
        <w:t>hall use reasonable efforts under the circumstances to avoid or remove such causes of non-performance and shall proceed to perform with reasonable dispatch whenever such causes are removed or ceased.</w:t>
      </w:r>
    </w:p>
    <w:p w14:paraId="1AFFB8F6" w14:textId="77777777" w:rsidR="00841297" w:rsidRDefault="004218F0">
      <w:pPr>
        <w:spacing w:before="240" w:after="240" w:line="240" w:lineRule="auto"/>
        <w:ind w:left="450"/>
      </w:pPr>
      <w:r>
        <w:rPr>
          <w:color w:val="000000"/>
          <w:sz w:val="24"/>
          <w:szCs w:val="24"/>
        </w:rPr>
        <w:t>31. An act or omission shall be deemed within the reason</w:t>
      </w:r>
      <w:r>
        <w:rPr>
          <w:color w:val="000000"/>
          <w:sz w:val="24"/>
          <w:szCs w:val="24"/>
        </w:rPr>
        <w:t>able control of a party if committed, omitted, or caused by such Party, or its employees, officers, agents, or affiliates.</w:t>
      </w:r>
    </w:p>
    <w:p w14:paraId="5F6767DE" w14:textId="77777777" w:rsidR="00841297" w:rsidRDefault="004218F0">
      <w:pPr>
        <w:spacing w:before="240" w:after="240" w:line="240" w:lineRule="auto"/>
      </w:pPr>
      <w:r>
        <w:rPr>
          <w:i/>
          <w:iCs/>
          <w:color w:val="000000"/>
          <w:sz w:val="24"/>
          <w:szCs w:val="24"/>
        </w:rPr>
        <w:br/>
        <w:t>XII. ENTIRE AGREEMENT.</w:t>
      </w:r>
    </w:p>
    <w:p w14:paraId="1D0899D3" w14:textId="77777777" w:rsidR="00841297" w:rsidRDefault="004218F0">
      <w:pPr>
        <w:spacing w:before="240" w:after="240" w:line="240" w:lineRule="auto"/>
        <w:ind w:left="450"/>
      </w:pPr>
      <w:r>
        <w:rPr>
          <w:color w:val="000000"/>
          <w:sz w:val="24"/>
          <w:szCs w:val="24"/>
        </w:rPr>
        <w:t>32. This Agreement contains the entire agreement of the Parties, and there are no other promises or condition</w:t>
      </w:r>
      <w:r>
        <w:rPr>
          <w:color w:val="000000"/>
          <w:sz w:val="24"/>
          <w:szCs w:val="24"/>
        </w:rPr>
        <w:t>s in any other agreement, whether oral or written, concerning the subject matter of this Agreement.</w:t>
      </w:r>
    </w:p>
    <w:p w14:paraId="6E01F5E3" w14:textId="77777777" w:rsidR="00841297" w:rsidRDefault="004218F0">
      <w:pPr>
        <w:spacing w:before="240" w:after="240" w:line="240" w:lineRule="auto"/>
        <w:ind w:left="450"/>
      </w:pPr>
      <w:r>
        <w:rPr>
          <w:color w:val="000000"/>
          <w:sz w:val="24"/>
          <w:szCs w:val="24"/>
        </w:rPr>
        <w:t>33. This Agreement supersedes any prior written or oral agreements between the Parties.</w:t>
      </w:r>
    </w:p>
    <w:p w14:paraId="5C42F52E" w14:textId="77777777" w:rsidR="00841297" w:rsidRDefault="004218F0">
      <w:pPr>
        <w:spacing w:before="240" w:after="240" w:line="240" w:lineRule="auto"/>
      </w:pPr>
      <w:r>
        <w:rPr>
          <w:i/>
          <w:iCs/>
          <w:color w:val="000000"/>
          <w:sz w:val="24"/>
          <w:szCs w:val="24"/>
        </w:rPr>
        <w:br/>
        <w:t>XIII. SEVERABILITY.</w:t>
      </w:r>
    </w:p>
    <w:p w14:paraId="0FC4DF53" w14:textId="77777777" w:rsidR="00841297" w:rsidRDefault="004218F0">
      <w:pPr>
        <w:spacing w:before="240" w:after="240" w:line="240" w:lineRule="auto"/>
        <w:ind w:left="450"/>
      </w:pPr>
      <w:r>
        <w:rPr>
          <w:color w:val="000000"/>
          <w:sz w:val="24"/>
          <w:szCs w:val="24"/>
        </w:rPr>
        <w:t xml:space="preserve">34. If any provision of this Agreement will be </w:t>
      </w:r>
      <w:r>
        <w:rPr>
          <w:color w:val="000000"/>
          <w:sz w:val="24"/>
          <w:szCs w:val="24"/>
        </w:rPr>
        <w:t>held to be invalid or unenforceable for any reason, the remaining provisions will continue to be valid and enforceable.</w:t>
      </w:r>
    </w:p>
    <w:p w14:paraId="0EB81F10" w14:textId="77777777" w:rsidR="00841297" w:rsidRDefault="004218F0">
      <w:pPr>
        <w:spacing w:before="240" w:after="240" w:line="240" w:lineRule="auto"/>
        <w:ind w:left="450"/>
      </w:pPr>
      <w:r>
        <w:rPr>
          <w:color w:val="000000"/>
          <w:sz w:val="24"/>
          <w:szCs w:val="24"/>
        </w:rPr>
        <w:t>35. If a court finds that any provision of this Agreement is invalid or unenforceable, but that by limiting such provision it would beco</w:t>
      </w:r>
      <w:r>
        <w:rPr>
          <w:color w:val="000000"/>
          <w:sz w:val="24"/>
          <w:szCs w:val="24"/>
        </w:rPr>
        <w:t>me valid and enforceable, then such provision will be deemed to be written, construed, and enforced as so limited.</w:t>
      </w:r>
    </w:p>
    <w:p w14:paraId="488C6D39" w14:textId="77777777" w:rsidR="00841297" w:rsidRDefault="004218F0">
      <w:pPr>
        <w:spacing w:before="240" w:after="240" w:line="240" w:lineRule="auto"/>
      </w:pPr>
      <w:r>
        <w:rPr>
          <w:i/>
          <w:iCs/>
          <w:color w:val="000000"/>
          <w:sz w:val="24"/>
          <w:szCs w:val="24"/>
        </w:rPr>
        <w:br/>
        <w:t>XIV. AMENDMENT.</w:t>
      </w:r>
    </w:p>
    <w:p w14:paraId="4E46F754" w14:textId="77777777" w:rsidR="00841297" w:rsidRDefault="004218F0">
      <w:pPr>
        <w:spacing w:before="240" w:after="240" w:line="240" w:lineRule="auto"/>
        <w:ind w:left="450"/>
      </w:pPr>
      <w:r>
        <w:rPr>
          <w:color w:val="000000"/>
          <w:sz w:val="24"/>
          <w:szCs w:val="24"/>
        </w:rPr>
        <w:t>36. This Agreement may be modified or amended in writing, if the writing is signed by the Party obligated under the amendmen</w:t>
      </w:r>
      <w:r>
        <w:rPr>
          <w:color w:val="000000"/>
          <w:sz w:val="24"/>
          <w:szCs w:val="24"/>
        </w:rPr>
        <w:t>t.</w:t>
      </w:r>
    </w:p>
    <w:p w14:paraId="138B2045" w14:textId="77777777" w:rsidR="00841297" w:rsidRDefault="004218F0">
      <w:pPr>
        <w:spacing w:before="240" w:after="240" w:line="240" w:lineRule="auto"/>
      </w:pPr>
      <w:r>
        <w:rPr>
          <w:i/>
          <w:iCs/>
          <w:color w:val="000000"/>
          <w:sz w:val="24"/>
          <w:szCs w:val="24"/>
        </w:rPr>
        <w:br/>
        <w:t>XV. GOVERNING LAW.</w:t>
      </w:r>
    </w:p>
    <w:p w14:paraId="5B61A6DF" w14:textId="77777777" w:rsidR="00841297" w:rsidRDefault="004218F0">
      <w:pPr>
        <w:spacing w:before="240" w:after="240" w:line="240" w:lineRule="auto"/>
        <w:ind w:left="450"/>
      </w:pPr>
      <w:r>
        <w:rPr>
          <w:color w:val="000000"/>
          <w:sz w:val="24"/>
          <w:szCs w:val="24"/>
        </w:rPr>
        <w:lastRenderedPageBreak/>
        <w:t>37. This Agreement shall be construed in accordance with the laws of the State of Illinois.</w:t>
      </w:r>
    </w:p>
    <w:p w14:paraId="4C4B8E81" w14:textId="77777777" w:rsidR="00841297" w:rsidRDefault="004218F0">
      <w:pPr>
        <w:spacing w:before="240" w:after="240" w:line="240" w:lineRule="auto"/>
      </w:pPr>
      <w:r>
        <w:rPr>
          <w:i/>
          <w:iCs/>
          <w:color w:val="000000"/>
          <w:sz w:val="24"/>
          <w:szCs w:val="24"/>
        </w:rPr>
        <w:br/>
        <w:t>XVI. NOTICE.</w:t>
      </w:r>
    </w:p>
    <w:p w14:paraId="09A6CE5F" w14:textId="77777777" w:rsidR="00841297" w:rsidRDefault="004218F0">
      <w:pPr>
        <w:spacing w:before="240" w:after="240" w:line="240" w:lineRule="auto"/>
        <w:ind w:left="450"/>
      </w:pPr>
      <w:r>
        <w:rPr>
          <w:color w:val="000000"/>
          <w:sz w:val="24"/>
          <w:szCs w:val="24"/>
        </w:rPr>
        <w:t>38. Any notice or communication required or permitted under this Agreement shall be sufficiently given if delivered in person o</w:t>
      </w:r>
      <w:r>
        <w:rPr>
          <w:color w:val="000000"/>
          <w:sz w:val="24"/>
          <w:szCs w:val="24"/>
        </w:rPr>
        <w:t>r by certified mail, return receipt requested, to the address set forth in the opening paragraph of this Agreement or to such other address as one Party may have furnished to the other in writing.</w:t>
      </w:r>
    </w:p>
    <w:p w14:paraId="5F47CE61" w14:textId="77777777" w:rsidR="00841297" w:rsidRDefault="004218F0">
      <w:pPr>
        <w:spacing w:before="240" w:after="240" w:line="240" w:lineRule="auto"/>
      </w:pPr>
      <w:r>
        <w:rPr>
          <w:i/>
          <w:iCs/>
          <w:color w:val="000000"/>
          <w:sz w:val="24"/>
          <w:szCs w:val="24"/>
        </w:rPr>
        <w:br/>
        <w:t>XVII. WAIVER OF CONTRACTUAL RIGHTS.</w:t>
      </w:r>
    </w:p>
    <w:p w14:paraId="60C53E19" w14:textId="77777777" w:rsidR="00841297" w:rsidRDefault="004218F0">
      <w:pPr>
        <w:spacing w:before="240" w:after="240" w:line="240" w:lineRule="auto"/>
        <w:ind w:left="450"/>
      </w:pPr>
      <w:r>
        <w:rPr>
          <w:color w:val="000000"/>
          <w:sz w:val="24"/>
          <w:szCs w:val="24"/>
        </w:rPr>
        <w:t>39. The failure of eit</w:t>
      </w:r>
      <w:r>
        <w:rPr>
          <w:color w:val="000000"/>
          <w:sz w:val="24"/>
          <w:szCs w:val="24"/>
        </w:rPr>
        <w:t>her Party to enforce any provision of this Agreement shall not be construed as a waiver or limitation of that Party's right to subsequently enforce and compel strict compliance with every provision of this Agreement.</w:t>
      </w:r>
    </w:p>
    <w:p w14:paraId="09EC1D47" w14:textId="77777777" w:rsidR="00841297" w:rsidRDefault="004218F0">
      <w:pPr>
        <w:spacing w:before="240" w:after="240" w:line="240" w:lineRule="auto"/>
      </w:pPr>
      <w:r>
        <w:rPr>
          <w:b/>
          <w:bCs/>
          <w:i/>
          <w:iCs/>
          <w:color w:val="000000"/>
          <w:sz w:val="24"/>
          <w:szCs w:val="24"/>
        </w:rPr>
        <w:br/>
      </w:r>
      <w:r>
        <w:rPr>
          <w:b/>
          <w:bCs/>
          <w:i/>
          <w:iCs/>
          <w:color w:val="000000"/>
          <w:sz w:val="24"/>
          <w:szCs w:val="24"/>
        </w:rPr>
        <w:br/>
      </w:r>
      <w:r>
        <w:rPr>
          <w:b/>
          <w:bCs/>
          <w:i/>
          <w:iCs/>
          <w:color w:val="000000"/>
          <w:sz w:val="24"/>
          <w:szCs w:val="24"/>
        </w:rPr>
        <w:br/>
      </w:r>
      <w:r>
        <w:rPr>
          <w:b/>
          <w:bCs/>
          <w:i/>
          <w:iCs/>
          <w:color w:val="000000"/>
          <w:sz w:val="24"/>
          <w:szCs w:val="24"/>
        </w:rPr>
        <w:br/>
        <w:t>EXECUTION:</w:t>
      </w:r>
    </w:p>
    <w:p w14:paraId="422BD840" w14:textId="77777777" w:rsidR="00841297" w:rsidRDefault="004218F0">
      <w:pPr>
        <w:spacing w:before="240" w:after="240" w:line="240" w:lineRule="auto"/>
      </w:pPr>
      <w:r>
        <w:rPr>
          <w:color w:val="000000"/>
          <w:sz w:val="24"/>
          <w:szCs w:val="24"/>
        </w:rPr>
        <w:t>_________________________________</w:t>
      </w:r>
      <w:r>
        <w:rPr>
          <w:color w:val="000000"/>
          <w:sz w:val="24"/>
          <w:szCs w:val="24"/>
        </w:rPr>
        <w:br/>
        <w:t>________, Representative of ________, Client</w:t>
      </w:r>
      <w:r>
        <w:rPr>
          <w:color w:val="000000"/>
          <w:sz w:val="24"/>
          <w:szCs w:val="24"/>
        </w:rPr>
        <w:br/>
      </w:r>
      <w:r>
        <w:rPr>
          <w:color w:val="000000"/>
          <w:sz w:val="24"/>
          <w:szCs w:val="24"/>
        </w:rPr>
        <w:br/>
        <w:t>_________________</w:t>
      </w:r>
      <w:r>
        <w:rPr>
          <w:color w:val="000000"/>
          <w:sz w:val="24"/>
          <w:szCs w:val="24"/>
        </w:rPr>
        <w:br/>
        <w:t>Date</w:t>
      </w:r>
    </w:p>
    <w:p w14:paraId="2713F694" w14:textId="77777777" w:rsidR="00841297" w:rsidRDefault="00841297">
      <w:pPr>
        <w:spacing w:before="240" w:after="240" w:line="240" w:lineRule="auto"/>
      </w:pPr>
    </w:p>
    <w:p w14:paraId="43E751C0" w14:textId="77777777" w:rsidR="00841297" w:rsidRDefault="004218F0">
      <w:pPr>
        <w:spacing w:before="240" w:after="240" w:line="240" w:lineRule="auto"/>
      </w:pPr>
      <w:r>
        <w:rPr>
          <w:color w:val="000000"/>
          <w:sz w:val="24"/>
          <w:szCs w:val="24"/>
        </w:rPr>
        <w:br/>
        <w:t>_________________________________</w:t>
      </w:r>
      <w:r>
        <w:rPr>
          <w:color w:val="000000"/>
          <w:sz w:val="24"/>
          <w:szCs w:val="24"/>
        </w:rPr>
        <w:br/>
        <w:t>________, DJ</w:t>
      </w:r>
      <w:r>
        <w:rPr>
          <w:color w:val="000000"/>
          <w:sz w:val="24"/>
          <w:szCs w:val="24"/>
        </w:rPr>
        <w:br/>
      </w:r>
      <w:r>
        <w:rPr>
          <w:color w:val="000000"/>
          <w:sz w:val="24"/>
          <w:szCs w:val="24"/>
        </w:rPr>
        <w:br/>
        <w:t>_________________</w:t>
      </w:r>
      <w:r>
        <w:rPr>
          <w:color w:val="000000"/>
          <w:sz w:val="24"/>
          <w:szCs w:val="24"/>
        </w:rPr>
        <w:br/>
        <w:t>Date</w:t>
      </w:r>
    </w:p>
    <w:sectPr w:rsidR="00841297" w:rsidSect="000F6147">
      <w:footerReference w:type="default" r:id="rId8"/>
      <w:pgSz w:w="12240" w:h="15840" w:code="1"/>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8FCDF1" w14:textId="77777777" w:rsidR="004218F0" w:rsidRDefault="004218F0" w:rsidP="006E0FDA">
      <w:pPr>
        <w:spacing w:after="0" w:line="240" w:lineRule="auto"/>
      </w:pPr>
      <w:r>
        <w:separator/>
      </w:r>
    </w:p>
  </w:endnote>
  <w:endnote w:type="continuationSeparator" w:id="0">
    <w:p w14:paraId="6A305ECA" w14:textId="77777777" w:rsidR="004218F0" w:rsidRDefault="004218F0" w:rsidP="006E0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D14F60" w14:textId="77777777" w:rsidR="00841297" w:rsidRDefault="004218F0">
    <w:pPr>
      <w:jc w:val="right"/>
      <w:rPr>
        <w:i/>
        <w:iCs/>
        <w:sz w:val="24"/>
        <w:szCs w:val="24"/>
      </w:rPr>
    </w:pPr>
    <w:r>
      <w:fldChar w:fldCharType="begin"/>
    </w:r>
    <w:r>
      <w:instrText>PAGE \* MERGEFORMAT</w:instrText>
    </w:r>
    <w:r>
      <w:fldChar w:fldCharType="separate"/>
    </w:r>
    <w:r>
      <w:rPr>
        <w:i/>
        <w:iCs/>
        <w:sz w:val="24"/>
        <w:szCs w:val="24"/>
      </w:rPr>
      <w:t>1</w:t>
    </w:r>
    <w:r>
      <w:rPr>
        <w:i/>
        <w:i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BFECC1" w14:textId="77777777" w:rsidR="004218F0" w:rsidRDefault="004218F0" w:rsidP="006E0FDA">
      <w:pPr>
        <w:spacing w:after="0" w:line="240" w:lineRule="auto"/>
      </w:pPr>
      <w:r>
        <w:separator/>
      </w:r>
    </w:p>
  </w:footnote>
  <w:footnote w:type="continuationSeparator" w:id="0">
    <w:p w14:paraId="7FAA3B3A" w14:textId="77777777" w:rsidR="004218F0" w:rsidRDefault="004218F0" w:rsidP="006E0F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E5E65"/>
    <w:multiLevelType w:val="hybridMultilevel"/>
    <w:tmpl w:val="35F8D644"/>
    <w:lvl w:ilvl="0" w:tplc="23935028">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4921F0C"/>
    <w:multiLevelType w:val="hybridMultilevel"/>
    <w:tmpl w:val="A94075AA"/>
    <w:lvl w:ilvl="0" w:tplc="71697649">
      <w:start w:val="1"/>
      <w:numFmt w:val="decimal"/>
      <w:lvlText w:val="%1."/>
      <w:lvlJc w:val="left"/>
      <w:pPr>
        <w:ind w:left="720" w:hanging="360"/>
      </w:pPr>
    </w:lvl>
    <w:lvl w:ilvl="1" w:tplc="71697649" w:tentative="1">
      <w:start w:val="1"/>
      <w:numFmt w:val="lowerLetter"/>
      <w:lvlText w:val="%2."/>
      <w:lvlJc w:val="left"/>
      <w:pPr>
        <w:ind w:left="1440" w:hanging="360"/>
      </w:pPr>
    </w:lvl>
    <w:lvl w:ilvl="2" w:tplc="71697649" w:tentative="1">
      <w:start w:val="1"/>
      <w:numFmt w:val="lowerRoman"/>
      <w:lvlText w:val="%3."/>
      <w:lvlJc w:val="right"/>
      <w:pPr>
        <w:ind w:left="2160" w:hanging="180"/>
      </w:pPr>
    </w:lvl>
    <w:lvl w:ilvl="3" w:tplc="71697649" w:tentative="1">
      <w:start w:val="1"/>
      <w:numFmt w:val="decimal"/>
      <w:lvlText w:val="%4."/>
      <w:lvlJc w:val="left"/>
      <w:pPr>
        <w:ind w:left="2880" w:hanging="360"/>
      </w:pPr>
    </w:lvl>
    <w:lvl w:ilvl="4" w:tplc="71697649" w:tentative="1">
      <w:start w:val="1"/>
      <w:numFmt w:val="lowerLetter"/>
      <w:lvlText w:val="%5."/>
      <w:lvlJc w:val="left"/>
      <w:pPr>
        <w:ind w:left="3600" w:hanging="360"/>
      </w:pPr>
    </w:lvl>
    <w:lvl w:ilvl="5" w:tplc="71697649" w:tentative="1">
      <w:start w:val="1"/>
      <w:numFmt w:val="lowerRoman"/>
      <w:lvlText w:val="%6."/>
      <w:lvlJc w:val="right"/>
      <w:pPr>
        <w:ind w:left="4320" w:hanging="180"/>
      </w:pPr>
    </w:lvl>
    <w:lvl w:ilvl="6" w:tplc="71697649" w:tentative="1">
      <w:start w:val="1"/>
      <w:numFmt w:val="decimal"/>
      <w:lvlText w:val="%7."/>
      <w:lvlJc w:val="left"/>
      <w:pPr>
        <w:ind w:left="5040" w:hanging="360"/>
      </w:pPr>
    </w:lvl>
    <w:lvl w:ilvl="7" w:tplc="71697649" w:tentative="1">
      <w:start w:val="1"/>
      <w:numFmt w:val="lowerLetter"/>
      <w:lvlText w:val="%8."/>
      <w:lvlJc w:val="left"/>
      <w:pPr>
        <w:ind w:left="5760" w:hanging="360"/>
      </w:pPr>
    </w:lvl>
    <w:lvl w:ilvl="8" w:tplc="71697649" w:tentative="1">
      <w:start w:val="1"/>
      <w:numFmt w:val="lowerRoman"/>
      <w:lvlText w:val="%9."/>
      <w:lvlJc w:val="right"/>
      <w:pPr>
        <w:ind w:left="6480" w:hanging="180"/>
      </w:pPr>
    </w:lvl>
  </w:abstractNum>
  <w:abstractNum w:abstractNumId="2" w15:restartNumberingAfterBreak="0">
    <w:nsid w:val="262A5BB1"/>
    <w:multiLevelType w:val="multilevel"/>
    <w:tmpl w:val="FBB4C07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15:restartNumberingAfterBreak="0">
    <w:nsid w:val="2EE2481C"/>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4E030807"/>
    <w:multiLevelType w:val="multilevel"/>
    <w:tmpl w:val="0C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516B4C7F"/>
    <w:multiLevelType w:val="hybridMultilevel"/>
    <w:tmpl w:val="D56293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623468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6792213"/>
    <w:multiLevelType w:val="hybridMultilevel"/>
    <w:tmpl w:val="C502613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6027097E"/>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5"/>
  </w:num>
  <w:num w:numId="2">
    <w:abstractNumId w:val="7"/>
  </w:num>
  <w:num w:numId="3">
    <w:abstractNumId w:val="8"/>
  </w:num>
  <w:num w:numId="4">
    <w:abstractNumId w:val="6"/>
  </w:num>
  <w:num w:numId="5">
    <w:abstractNumId w:val="3"/>
  </w:num>
  <w:num w:numId="6">
    <w:abstractNumId w:val="2"/>
  </w:num>
  <w:num w:numId="7">
    <w:abstractNumId w:val="4"/>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F064E"/>
    <w:rsid w:val="00065F9C"/>
    <w:rsid w:val="000F6147"/>
    <w:rsid w:val="00112029"/>
    <w:rsid w:val="00135412"/>
    <w:rsid w:val="00361FF4"/>
    <w:rsid w:val="003B5299"/>
    <w:rsid w:val="004218F0"/>
    <w:rsid w:val="00493A0C"/>
    <w:rsid w:val="004D6B48"/>
    <w:rsid w:val="00531A4E"/>
    <w:rsid w:val="00535F5A"/>
    <w:rsid w:val="00555F58"/>
    <w:rsid w:val="006E6663"/>
    <w:rsid w:val="00841297"/>
    <w:rsid w:val="008B3AC2"/>
    <w:rsid w:val="008F680D"/>
    <w:rsid w:val="00AC197E"/>
    <w:rsid w:val="00B21D59"/>
    <w:rsid w:val="00BD419F"/>
    <w:rsid w:val="00DF064E"/>
    <w:rsid w:val="00E31D11"/>
    <w:rsid w:val="00FB4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94299"/>
  <w15:docId w15:val="{25191521-54D5-416D-A430-FFA2FB852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semiHidden="1" w:unhideWhenUsed="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14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PHPDOCX">
    <w:name w:val="Heading 1 PHPDOCX"/>
    <w:basedOn w:val="Normal"/>
    <w:next w:val="Normal"/>
    <w:link w:val="Heading1CarPHPDOCX"/>
    <w:uiPriority w:val="9"/>
    <w:qFormat/>
    <w:rsid w:val="00DF06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customStyle="1" w:styleId="Heading2PHPDOCX">
    <w:name w:val="Heading 2 PHPDOCX"/>
    <w:basedOn w:val="Normal"/>
    <w:next w:val="Normal"/>
    <w:link w:val="Heading2CarPHPDOCX"/>
    <w:uiPriority w:val="9"/>
    <w:unhideWhenUsed/>
    <w:qFormat/>
    <w:rsid w:val="00DF06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customStyle="1" w:styleId="Heading3PHPDOCX">
    <w:name w:val="Heading 3 PHPDOCX"/>
    <w:basedOn w:val="Normal"/>
    <w:next w:val="Normal"/>
    <w:link w:val="Heading3CarPHPDOCX"/>
    <w:uiPriority w:val="9"/>
    <w:unhideWhenUsed/>
    <w:qFormat/>
    <w:rsid w:val="00DF064E"/>
    <w:pPr>
      <w:keepNext/>
      <w:keepLines/>
      <w:spacing w:before="200" w:after="0"/>
      <w:outlineLvl w:val="2"/>
    </w:pPr>
    <w:rPr>
      <w:rFonts w:asciiTheme="majorHAnsi" w:eastAsiaTheme="majorEastAsia" w:hAnsiTheme="majorHAnsi" w:cstheme="majorBidi"/>
      <w:b/>
      <w:bCs/>
      <w:color w:val="4F81BD" w:themeColor="accent1"/>
    </w:rPr>
  </w:style>
  <w:style w:type="paragraph" w:customStyle="1" w:styleId="Heading4PHPDOCX">
    <w:name w:val="Heading 4 PHPDOCX"/>
    <w:basedOn w:val="Normal"/>
    <w:next w:val="Normal"/>
    <w:link w:val="Heading4CarPHPDOCX"/>
    <w:uiPriority w:val="9"/>
    <w:unhideWhenUsed/>
    <w:qFormat/>
    <w:rsid w:val="00DF064E"/>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Heading5PHPDOCX">
    <w:name w:val="Heading 5 PHPDOCX"/>
    <w:basedOn w:val="Normal"/>
    <w:next w:val="Normal"/>
    <w:link w:val="Heading5CarPHPDOCX"/>
    <w:uiPriority w:val="9"/>
    <w:unhideWhenUsed/>
    <w:qFormat/>
    <w:rsid w:val="00DF064E"/>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Heading6PHPDOCX">
    <w:name w:val="Heading 6 PHPDOCX"/>
    <w:basedOn w:val="Normal"/>
    <w:next w:val="Normal"/>
    <w:link w:val="Heading6CarPHPDOCX"/>
    <w:uiPriority w:val="9"/>
    <w:unhideWhenUsed/>
    <w:qFormat/>
    <w:rsid w:val="00DF064E"/>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Heading7PHPDOCX">
    <w:name w:val="Heading 7 PHPDOCX"/>
    <w:basedOn w:val="Normal"/>
    <w:next w:val="Normal"/>
    <w:link w:val="Heading7CarPHPDOCX"/>
    <w:uiPriority w:val="9"/>
    <w:unhideWhenUsed/>
    <w:qFormat/>
    <w:rsid w:val="00DF064E"/>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Heading8PHPDOCX">
    <w:name w:val="Heading 8 PHPDOCX"/>
    <w:basedOn w:val="Normal"/>
    <w:next w:val="Normal"/>
    <w:link w:val="Heading8CarPHPDOCX"/>
    <w:uiPriority w:val="9"/>
    <w:semiHidden/>
    <w:unhideWhenUsed/>
    <w:qFormat/>
    <w:rsid w:val="00DF064E"/>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customStyle="1" w:styleId="Heading9PHPDOCX">
    <w:name w:val="Heading 9 PHPDOCX"/>
    <w:basedOn w:val="Normal"/>
    <w:next w:val="Normal"/>
    <w:link w:val="Heading9CarPHPDOCX"/>
    <w:uiPriority w:val="9"/>
    <w:semiHidden/>
    <w:unhideWhenUsed/>
    <w:qFormat/>
    <w:rsid w:val="00DF064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annotationreferencePHPDOCX">
    <w:name w:val="annotation reference PHPDOCX"/>
    <w:basedOn w:val="DefaultParagraphFontPHPDOCX"/>
    <w:uiPriority w:val="99"/>
    <w:semiHidden/>
    <w:unhideWhenUsed/>
    <w:rsid w:val="00E139EA"/>
    <w:rPr>
      <w:sz w:val="16"/>
      <w:szCs w:val="16"/>
    </w:rPr>
  </w:style>
  <w:style w:type="paragraph" w:customStyle="1" w:styleId="annotationtextPHPDOCX">
    <w:name w:val="annotation text PHPDOCX"/>
    <w:basedOn w:val="Normal"/>
    <w:link w:val="CommentTextCharPHPDOCX"/>
    <w:uiPriority w:val="99"/>
    <w:semiHidden/>
    <w:unhideWhenUsed/>
    <w:rsid w:val="00E139EA"/>
    <w:pPr>
      <w:spacing w:line="240" w:lineRule="auto"/>
    </w:pPr>
    <w:rPr>
      <w:sz w:val="20"/>
      <w:szCs w:val="20"/>
    </w:rPr>
  </w:style>
  <w:style w:type="character" w:customStyle="1" w:styleId="CommentTextCharPHPDOCX">
    <w:name w:val="Comment Text Char PHPDOCX"/>
    <w:basedOn w:val="DefaultParagraphFontPHPDOCX"/>
    <w:link w:val="annotationtextPHPDOCX"/>
    <w:uiPriority w:val="99"/>
    <w:semiHidden/>
    <w:rsid w:val="00E139EA"/>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sid w:val="00E139EA"/>
    <w:rPr>
      <w:b/>
      <w:bCs/>
    </w:rPr>
  </w:style>
  <w:style w:type="character" w:customStyle="1" w:styleId="CommentSubjectCharPHPDOCX">
    <w:name w:val="Comment Subject Char PHPDOCX"/>
    <w:basedOn w:val="CommentTextCharPHPDOCX"/>
    <w:link w:val="annotationsubjectPHPDOCX"/>
    <w:uiPriority w:val="99"/>
    <w:semiHidden/>
    <w:rsid w:val="00E139EA"/>
    <w:rPr>
      <w:b/>
      <w:bCs/>
      <w:sz w:val="20"/>
      <w:szCs w:val="20"/>
    </w:rPr>
  </w:style>
  <w:style w:type="paragraph" w:customStyle="1" w:styleId="BalloonTextPHPDOCX">
    <w:name w:val="Balloon Text PHPDOCX"/>
    <w:basedOn w:val="Normal"/>
    <w:link w:val="BalloonTextCharPHPDOCX"/>
    <w:uiPriority w:val="99"/>
    <w:semiHidden/>
    <w:unhideWhenUsed/>
    <w:rsid w:val="00E139EA"/>
    <w:pPr>
      <w:spacing w:after="0" w:line="240" w:lineRule="auto"/>
    </w:pPr>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tyle>
  <w:style w:type="paragraph" w:customStyle="1" w:styleId="footnoteTextPHPDOCX">
    <w:name w:val="footnote Text PHPDOCX"/>
    <w:basedOn w:val="Normal"/>
    <w:link w:val="footnotetextCarPHPDOCX"/>
    <w:uiPriority w:val="99"/>
    <w:semiHidden/>
    <w:unhideWhenUsed/>
    <w:rsid w:val="006E0FDA"/>
    <w:pPr>
      <w:spacing w:after="0" w:line="240" w:lineRule="auto"/>
    </w:pPr>
    <w:rPr>
      <w:sz w:val="20"/>
      <w:szCs w:val="20"/>
    </w:rPr>
  </w:style>
  <w:style w:type="character" w:customStyle="1" w:styleId="footnotetextCarPHPDOCX">
    <w:name w:val="footnote text Car PHPDOCX"/>
    <w:basedOn w:val="DefaultParagraphFontPHPDOCX"/>
    <w:link w:val="footnoteTextPHPDOCX"/>
    <w:uiPriority w:val="99"/>
    <w:semiHidden/>
    <w:rsid w:val="006E0FDA"/>
    <w:rPr>
      <w:sz w:val="20"/>
      <w:szCs w:val="20"/>
    </w:rPr>
  </w:style>
  <w:style w:type="character" w:customStyle="1" w:styleId="footnoteReferencePHPDOCX">
    <w:name w:val="footnote Reference PHPDOCX"/>
    <w:basedOn w:val="DefaultParagraphFontPHPDOCX"/>
    <w:uiPriority w:val="99"/>
    <w:semiHidden/>
    <w:unhideWhenUsed/>
    <w:rsid w:val="006E0FDA"/>
    <w:rPr>
      <w:vertAlign w:val="superscript"/>
    </w:rPr>
  </w:style>
  <w:style w:type="paragraph" w:customStyle="1" w:styleId="endnoteTextPHPDOCX">
    <w:name w:val="endnote Text PHPDOCX"/>
    <w:basedOn w:val="Normal"/>
    <w:link w:val="endnotetextCarPHPDOCX"/>
    <w:uiPriority w:val="99"/>
    <w:semiHidden/>
    <w:unhideWhenUsed/>
    <w:rsid w:val="006E0FDA"/>
    <w:pPr>
      <w:spacing w:after="0" w:line="240" w:lineRule="auto"/>
    </w:pPr>
    <w:rPr>
      <w:sz w:val="20"/>
      <w:szCs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customStyle="1" w:styleId="endnoteReferencePHPDOCX">
    <w:name w:val="endnote Reference PHPDOCX"/>
    <w:basedOn w:val="DefaultParagraphFontPHPDOCX"/>
    <w:uiPriority w:val="99"/>
    <w:semiHidden/>
    <w:unhideWhenUsed/>
    <w:rsid w:val="006E0FDA"/>
    <w:rPr>
      <w:vertAlign w:val="superscript"/>
    </w:rPr>
  </w:style>
  <w:style w:type="character" w:customStyle="1" w:styleId="DefaultParagraphFontPHPDOCX">
    <w:name w:val="Default Paragraph Font PHPDOCX"/>
    <w:uiPriority w:val="1"/>
    <w:semiHidden/>
    <w:unhideWhenUsed/>
  </w:style>
  <w:style w:type="numbering" w:customStyle="1" w:styleId="NoListPHPDOCX">
    <w:name w:val="No List PHPDOCX"/>
    <w:uiPriority w:val="99"/>
    <w:semiHidden/>
    <w:unhideWhenUsed/>
  </w:style>
  <w:style w:type="character" w:customStyle="1" w:styleId="Heading1CarPHPDOCX">
    <w:name w:val="Heading 1 Car PHPDOCX"/>
    <w:basedOn w:val="DefaultParagraphFontPHPDOCX"/>
    <w:link w:val="Heading1PHPDOCX"/>
    <w:uiPriority w:val="9"/>
    <w:rsid w:val="00DF064E"/>
    <w:rPr>
      <w:rFonts w:asciiTheme="majorHAnsi" w:eastAsiaTheme="majorEastAsia" w:hAnsiTheme="majorHAnsi" w:cstheme="majorBidi"/>
      <w:b/>
      <w:bCs/>
      <w:color w:val="365F91" w:themeColor="accent1" w:themeShade="BF"/>
      <w:sz w:val="28"/>
      <w:szCs w:val="28"/>
    </w:rPr>
  </w:style>
  <w:style w:type="character" w:customStyle="1" w:styleId="Heading2CarPHPDOCX">
    <w:name w:val="Heading 2 Car PHPDOCX"/>
    <w:basedOn w:val="DefaultParagraphFontPHPDOCX"/>
    <w:link w:val="Heading2PHPDOCX"/>
    <w:uiPriority w:val="9"/>
    <w:rsid w:val="00DF064E"/>
    <w:rPr>
      <w:rFonts w:asciiTheme="majorHAnsi" w:eastAsiaTheme="majorEastAsia" w:hAnsiTheme="majorHAnsi" w:cstheme="majorBidi"/>
      <w:b/>
      <w:bCs/>
      <w:color w:val="4F81BD" w:themeColor="accent1"/>
      <w:sz w:val="26"/>
      <w:szCs w:val="26"/>
    </w:rPr>
  </w:style>
  <w:style w:type="character" w:customStyle="1" w:styleId="Heading3CarPHPDOCX">
    <w:name w:val="Heading 3 Car PHPDOCX"/>
    <w:basedOn w:val="DefaultParagraphFontPHPDOCX"/>
    <w:link w:val="Heading3PHPDOCX"/>
    <w:uiPriority w:val="9"/>
    <w:rsid w:val="00DF064E"/>
    <w:rPr>
      <w:rFonts w:asciiTheme="majorHAnsi" w:eastAsiaTheme="majorEastAsia" w:hAnsiTheme="majorHAnsi" w:cstheme="majorBidi"/>
      <w:b/>
      <w:bCs/>
      <w:color w:val="4F81BD" w:themeColor="accent1"/>
    </w:rPr>
  </w:style>
  <w:style w:type="character" w:customStyle="1" w:styleId="Heading4CarPHPDOCX">
    <w:name w:val="Heading 4 Car PHPDOCX"/>
    <w:basedOn w:val="DefaultParagraphFontPHPDOCX"/>
    <w:link w:val="Heading4PHPDOCX"/>
    <w:uiPriority w:val="9"/>
    <w:rsid w:val="00DF064E"/>
    <w:rPr>
      <w:rFonts w:asciiTheme="majorHAnsi" w:eastAsiaTheme="majorEastAsia" w:hAnsiTheme="majorHAnsi" w:cstheme="majorBidi"/>
      <w:b/>
      <w:bCs/>
      <w:i/>
      <w:iCs/>
      <w:color w:val="4F81BD" w:themeColor="accent1"/>
    </w:rPr>
  </w:style>
  <w:style w:type="character" w:customStyle="1" w:styleId="Heading5CarPHPDOCX">
    <w:name w:val="Heading 5 Car PHPDOCX"/>
    <w:basedOn w:val="DefaultParagraphFontPHPDOCX"/>
    <w:link w:val="Heading5PHPDOCX"/>
    <w:uiPriority w:val="9"/>
    <w:rsid w:val="00DF064E"/>
    <w:rPr>
      <w:rFonts w:asciiTheme="majorHAnsi" w:eastAsiaTheme="majorEastAsia" w:hAnsiTheme="majorHAnsi" w:cstheme="majorBidi"/>
      <w:color w:val="243F60" w:themeColor="accent1" w:themeShade="7F"/>
    </w:rPr>
  </w:style>
  <w:style w:type="character" w:customStyle="1" w:styleId="Heading6CarPHPDOCX">
    <w:name w:val="Heading 6 Car PHPDOCX"/>
    <w:basedOn w:val="DefaultParagraphFontPHPDOCX"/>
    <w:link w:val="Heading6PHPDOCX"/>
    <w:uiPriority w:val="9"/>
    <w:rsid w:val="00DF064E"/>
    <w:rPr>
      <w:rFonts w:asciiTheme="majorHAnsi" w:eastAsiaTheme="majorEastAsia" w:hAnsiTheme="majorHAnsi" w:cstheme="majorBidi"/>
      <w:i/>
      <w:iCs/>
      <w:color w:val="243F60" w:themeColor="accent1" w:themeShade="7F"/>
    </w:rPr>
  </w:style>
  <w:style w:type="character" w:customStyle="1" w:styleId="Heading7CarPHPDOCX">
    <w:name w:val="Heading 7 Car PHPDOCX"/>
    <w:basedOn w:val="DefaultParagraphFontPHPDOCX"/>
    <w:link w:val="Heading7PHPDOCX"/>
    <w:uiPriority w:val="9"/>
    <w:rsid w:val="00DF064E"/>
    <w:rPr>
      <w:rFonts w:asciiTheme="majorHAnsi" w:eastAsiaTheme="majorEastAsia" w:hAnsiTheme="majorHAnsi" w:cstheme="majorBidi"/>
      <w:i/>
      <w:iCs/>
      <w:color w:val="404040" w:themeColor="text1" w:themeTint="BF"/>
    </w:rPr>
  </w:style>
  <w:style w:type="paragraph" w:customStyle="1" w:styleId="TitlePHPDOCX">
    <w:name w:val="Title PHPDOCX"/>
    <w:basedOn w:val="Normal"/>
    <w:next w:val="Normal"/>
    <w:link w:val="TitleCarPHPDOCX"/>
    <w:uiPriority w:val="10"/>
    <w:qFormat/>
    <w:rsid w:val="00DF064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arPHPDOCX">
    <w:name w:val="Title Car PHPDOCX"/>
    <w:basedOn w:val="DefaultParagraphFontPHPDOCX"/>
    <w:link w:val="TitlePHPDOCX"/>
    <w:uiPriority w:val="10"/>
    <w:rsid w:val="00DF064E"/>
    <w:rPr>
      <w:rFonts w:asciiTheme="majorHAnsi" w:eastAsiaTheme="majorEastAsia" w:hAnsiTheme="majorHAnsi" w:cstheme="majorBidi"/>
      <w:color w:val="17365D" w:themeColor="text2" w:themeShade="BF"/>
      <w:spacing w:val="5"/>
      <w:kern w:val="28"/>
      <w:sz w:val="52"/>
      <w:szCs w:val="52"/>
    </w:rPr>
  </w:style>
  <w:style w:type="paragraph" w:customStyle="1" w:styleId="SubtitlePHPDOCX">
    <w:name w:val="Subtitle PHPDOCX"/>
    <w:basedOn w:val="Normal"/>
    <w:next w:val="Normal"/>
    <w:link w:val="SubtitleCarPHPDOCX"/>
    <w:uiPriority w:val="11"/>
    <w:qFormat/>
    <w:rsid w:val="00DF064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sid w:val="00DF064E"/>
    <w:rPr>
      <w:rFonts w:asciiTheme="majorHAnsi" w:eastAsiaTheme="majorEastAsia" w:hAnsiTheme="majorHAnsi" w:cstheme="majorBidi"/>
      <w:i/>
      <w:iCs/>
      <w:color w:val="4F81BD" w:themeColor="accent1"/>
      <w:spacing w:val="15"/>
      <w:sz w:val="24"/>
      <w:szCs w:val="24"/>
    </w:rPr>
  </w:style>
  <w:style w:type="character" w:customStyle="1" w:styleId="SubtleEmphasisPHPDOCX">
    <w:name w:val="Subtle Emphasis PHPDOCX"/>
    <w:basedOn w:val="DefaultParagraphFontPHPDOCX"/>
    <w:uiPriority w:val="19"/>
    <w:qFormat/>
    <w:rsid w:val="00DF064E"/>
    <w:rPr>
      <w:i/>
      <w:iCs/>
      <w:color w:val="808080" w:themeColor="text1" w:themeTint="7F"/>
    </w:rPr>
  </w:style>
  <w:style w:type="character" w:customStyle="1" w:styleId="EmphasisPHPDOCX">
    <w:name w:val="Emphasis PHPDOCX"/>
    <w:basedOn w:val="DefaultParagraphFontPHPDOCX"/>
    <w:uiPriority w:val="20"/>
    <w:qFormat/>
    <w:rsid w:val="00DF064E"/>
    <w:rPr>
      <w:i/>
      <w:iCs/>
    </w:rPr>
  </w:style>
  <w:style w:type="character" w:customStyle="1" w:styleId="IntenseEmphasisPHPDOCX">
    <w:name w:val="Intense Emphasis PHPDOCX"/>
    <w:basedOn w:val="DefaultParagraphFontPHPDOCX"/>
    <w:uiPriority w:val="21"/>
    <w:qFormat/>
    <w:rsid w:val="00DF064E"/>
    <w:rPr>
      <w:b/>
      <w:bCs/>
      <w:i/>
      <w:iCs/>
      <w:color w:val="4F81BD" w:themeColor="accent1"/>
    </w:rPr>
  </w:style>
  <w:style w:type="character" w:customStyle="1" w:styleId="StrongPHPDOCX">
    <w:name w:val="Strong PHPDOCX"/>
    <w:basedOn w:val="DefaultParagraphFontPHPDOCX"/>
    <w:uiPriority w:val="22"/>
    <w:qFormat/>
    <w:rsid w:val="00DF064E"/>
    <w:rPr>
      <w:b/>
      <w:bCs/>
    </w:rPr>
  </w:style>
  <w:style w:type="paragraph" w:customStyle="1" w:styleId="QuotePHPDOCX">
    <w:name w:val="Quote PHPDOCX"/>
    <w:basedOn w:val="Normal"/>
    <w:next w:val="Normal"/>
    <w:link w:val="QuoteCarPHPDOCX"/>
    <w:uiPriority w:val="29"/>
    <w:qFormat/>
    <w:rsid w:val="00DF064E"/>
    <w:rPr>
      <w:i/>
      <w:iCs/>
      <w:color w:val="000000" w:themeColor="text1"/>
    </w:rPr>
  </w:style>
  <w:style w:type="character" w:customStyle="1" w:styleId="QuoteCarPHPDOCX">
    <w:name w:val="Quote Car PHPDOCX"/>
    <w:basedOn w:val="DefaultParagraphFontPHPDOCX"/>
    <w:link w:val="QuotePHPDOCX"/>
    <w:uiPriority w:val="29"/>
    <w:rsid w:val="00DF064E"/>
    <w:rPr>
      <w:i/>
      <w:iCs/>
      <w:color w:val="000000" w:themeColor="text1"/>
    </w:rPr>
  </w:style>
  <w:style w:type="paragraph" w:customStyle="1" w:styleId="IntenseQuotePHPDOCX">
    <w:name w:val="Intense Quote PHPDOCX"/>
    <w:basedOn w:val="Normal"/>
    <w:next w:val="Normal"/>
    <w:link w:val="IntenseQuoteCarPHPDOCX"/>
    <w:uiPriority w:val="30"/>
    <w:qFormat/>
    <w:rsid w:val="00DF064E"/>
    <w:pPr>
      <w:pBdr>
        <w:bottom w:val="single" w:sz="4" w:space="4" w:color="4F81BD" w:themeColor="accent1"/>
      </w:pBdr>
      <w:spacing w:before="200" w:after="280"/>
      <w:ind w:left="936" w:right="936"/>
    </w:pPr>
    <w:rPr>
      <w:b/>
      <w:bCs/>
      <w:i/>
      <w:iCs/>
      <w:color w:val="4F81BD" w:themeColor="accent1"/>
    </w:rPr>
  </w:style>
  <w:style w:type="character" w:customStyle="1" w:styleId="IntenseQuoteCarPHPDOCX">
    <w:name w:val="Intense Quote Car PHPDOCX"/>
    <w:basedOn w:val="DefaultParagraphFontPHPDOCX"/>
    <w:link w:val="IntenseQuotePHPDOCX"/>
    <w:uiPriority w:val="30"/>
    <w:rsid w:val="00DF064E"/>
    <w:rPr>
      <w:b/>
      <w:bCs/>
      <w:i/>
      <w:iCs/>
      <w:color w:val="4F81BD" w:themeColor="accent1"/>
    </w:rPr>
  </w:style>
  <w:style w:type="character" w:customStyle="1" w:styleId="SubtleReferencePHPDOCX">
    <w:name w:val="Subtle Reference PHPDOCX"/>
    <w:basedOn w:val="DefaultParagraphFontPHPDOCX"/>
    <w:uiPriority w:val="31"/>
    <w:qFormat/>
    <w:rsid w:val="00DF064E"/>
    <w:rPr>
      <w:smallCaps/>
      <w:color w:val="C0504D" w:themeColor="accent2"/>
      <w:u w:val="single"/>
    </w:rPr>
  </w:style>
  <w:style w:type="character" w:customStyle="1" w:styleId="IntenseReferencePHPDOCX">
    <w:name w:val="Intense Reference PHPDOCX"/>
    <w:basedOn w:val="DefaultParagraphFontPHPDOCX"/>
    <w:uiPriority w:val="32"/>
    <w:qFormat/>
    <w:rsid w:val="00DF064E"/>
    <w:rPr>
      <w:b/>
      <w:bCs/>
      <w:smallCaps/>
      <w:color w:val="C0504D" w:themeColor="accent2"/>
      <w:spacing w:val="5"/>
      <w:u w:val="single"/>
    </w:rPr>
  </w:style>
  <w:style w:type="character" w:customStyle="1" w:styleId="BookTitlePHPDOCX">
    <w:name w:val="Book Title PHPDOCX"/>
    <w:basedOn w:val="DefaultParagraphFontPHPDOCX"/>
    <w:uiPriority w:val="33"/>
    <w:qFormat/>
    <w:rsid w:val="00DF064E"/>
    <w:rPr>
      <w:b/>
      <w:bCs/>
      <w:smallCaps/>
      <w:spacing w:val="5"/>
    </w:rPr>
  </w:style>
  <w:style w:type="paragraph" w:customStyle="1" w:styleId="ListParagraphPHPDOCX">
    <w:name w:val="List Paragraph PHPDOCX"/>
    <w:basedOn w:val="Normal"/>
    <w:uiPriority w:val="34"/>
    <w:qFormat/>
    <w:rsid w:val="00DF064E"/>
    <w:pPr>
      <w:ind w:left="720"/>
      <w:contextualSpacing/>
    </w:pPr>
  </w:style>
  <w:style w:type="paragraph" w:customStyle="1" w:styleId="NoSpacingPHPDOCX">
    <w:name w:val="No Spacing PHPDOCX"/>
    <w:uiPriority w:val="1"/>
    <w:qFormat/>
    <w:rsid w:val="00DF064E"/>
    <w:pPr>
      <w:spacing w:after="0" w:line="240" w:lineRule="auto"/>
    </w:pPr>
  </w:style>
  <w:style w:type="character" w:customStyle="1" w:styleId="Heading8CarPHPDOCX">
    <w:name w:val="Heading 8 Car PHPDOCX"/>
    <w:basedOn w:val="DefaultParagraphFontPHPDOCX"/>
    <w:link w:val="Heading8PHPDOCX"/>
    <w:uiPriority w:val="9"/>
    <w:semiHidden/>
    <w:rsid w:val="00DF064E"/>
    <w:rPr>
      <w:rFonts w:asciiTheme="majorHAnsi" w:eastAsiaTheme="majorEastAsia" w:hAnsiTheme="majorHAnsi" w:cstheme="majorBidi"/>
      <w:color w:val="404040" w:themeColor="text1" w:themeTint="BF"/>
      <w:sz w:val="20"/>
      <w:szCs w:val="20"/>
    </w:rPr>
  </w:style>
  <w:style w:type="character" w:customStyle="1" w:styleId="Heading9CarPHPDOCX">
    <w:name w:val="Heading 9 Car PHPDOCX"/>
    <w:basedOn w:val="DefaultParagraphFontPHPDOCX"/>
    <w:link w:val="Heading9PHPDOCX"/>
    <w:uiPriority w:val="9"/>
    <w:semiHidden/>
    <w:rsid w:val="00DF064E"/>
    <w:rPr>
      <w:rFonts w:asciiTheme="majorHAnsi" w:eastAsiaTheme="majorEastAsia" w:hAnsiTheme="majorHAnsi" w:cstheme="majorBidi"/>
      <w:i/>
      <w:iCs/>
      <w:color w:val="404040" w:themeColor="text1" w:themeTint="BF"/>
      <w:sz w:val="20"/>
      <w:szCs w:val="20"/>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PlainTablePHPDOCX">
    <w:name w:val="Plain Table PHPDOCX"/>
    <w:uiPriority w:val="58"/>
    <w:pPr>
      <w:spacing w:after="0" w:line="240" w:lineRule="auto"/>
    </w:pPr>
    <w:tblPr>
      <w:tblInd w:w="0" w:type="dxa"/>
      <w:tblCellMar>
        <w:top w:w="0" w:type="dxa"/>
        <w:left w:w="108" w:type="dxa"/>
        <w:bottom w:w="0" w:type="dxa"/>
        <w:right w:w="108" w:type="dxa"/>
      </w:tblCellMar>
    </w:tblPr>
  </w:style>
  <w:style w:type="table" w:customStyle="1" w:styleId="TableGridPHPDOCX">
    <w:name w:val="Table Grid PHPDOCX"/>
    <w:uiPriority w:val="59"/>
    <w:rsid w:val="00493A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PHPDOCX">
    <w:name w:val="Light Shading PHPDOCX"/>
    <w:uiPriority w:val="60"/>
    <w:rsid w:val="00493A0C"/>
    <w:pPr>
      <w:spacing w:after="0" w:line="240" w:lineRule="auto"/>
    </w:pPr>
    <w:rPr>
      <w:color w:val="000000" w:themeColor="text1" w:themeShade="BF"/>
      <w:sz w:val="20"/>
      <w:szCs w:val="2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PHPDOCX">
    <w:name w:val="Light Shading Accent 1 PHPDOCX"/>
    <w:uiPriority w:val="60"/>
    <w:rsid w:val="00493A0C"/>
    <w:pPr>
      <w:spacing w:after="0" w:line="240" w:lineRule="auto"/>
    </w:pPr>
    <w:rPr>
      <w:color w:val="365F91" w:themeColor="accent1" w:themeShade="BF"/>
      <w:sz w:val="20"/>
      <w:szCs w:val="2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Accent2PHPDOCX">
    <w:name w:val="Light Shading Accent 2 PHPDOCX"/>
    <w:uiPriority w:val="60"/>
    <w:rsid w:val="00493A0C"/>
    <w:pPr>
      <w:spacing w:after="0" w:line="240" w:lineRule="auto"/>
    </w:pPr>
    <w:rPr>
      <w:color w:val="943634" w:themeColor="accent2" w:themeShade="BF"/>
      <w:sz w:val="20"/>
      <w:szCs w:val="2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ShadingAccent3PHPDOCX">
    <w:name w:val="Light Shading Accent 3 PHPDOCX"/>
    <w:uiPriority w:val="60"/>
    <w:rsid w:val="00493A0C"/>
    <w:pPr>
      <w:spacing w:after="0" w:line="240" w:lineRule="auto"/>
    </w:pPr>
    <w:rPr>
      <w:color w:val="76923C" w:themeColor="accent3" w:themeShade="BF"/>
      <w:sz w:val="20"/>
      <w:szCs w:val="2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ghtShadingAccent4PHPDOCX">
    <w:name w:val="Light Shading Accent 4 PHPDOCX"/>
    <w:uiPriority w:val="60"/>
    <w:rsid w:val="00493A0C"/>
    <w:pPr>
      <w:spacing w:after="0" w:line="240" w:lineRule="auto"/>
    </w:pPr>
    <w:rPr>
      <w:color w:val="5F497A" w:themeColor="accent4" w:themeShade="BF"/>
      <w:sz w:val="20"/>
      <w:szCs w:val="2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Accent5PHPDOCX">
    <w:name w:val="Light Shading Accent 5 PHPDOCX"/>
    <w:uiPriority w:val="60"/>
    <w:rsid w:val="00493A0C"/>
    <w:pPr>
      <w:spacing w:after="0" w:line="240" w:lineRule="auto"/>
    </w:pPr>
    <w:rPr>
      <w:color w:val="31849B" w:themeColor="accent5" w:themeShade="BF"/>
      <w:sz w:val="20"/>
      <w:szCs w:val="2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ListPHPDOCX">
    <w:name w:val="Light List PHPDOCX"/>
    <w:uiPriority w:val="61"/>
    <w:rsid w:val="00493A0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PHPDOCX">
    <w:name w:val="Light List Accent 1 PHPDOCX"/>
    <w:uiPriority w:val="61"/>
    <w:rsid w:val="00493A0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Accent2PHPDOCX">
    <w:name w:val="Light List Accent 2 PHPDOCX"/>
    <w:uiPriority w:val="61"/>
    <w:rsid w:val="00493A0C"/>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3PHPDOCX">
    <w:name w:val="Light List Accent 3 PHPDOCX"/>
    <w:uiPriority w:val="61"/>
    <w:rsid w:val="00493A0C"/>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LightListAccent4PHPDOCX">
    <w:name w:val="Light List Accent 4 PHPDOCX"/>
    <w:uiPriority w:val="61"/>
    <w:rsid w:val="00493A0C"/>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ghtListAccent5PHPDOCX">
    <w:name w:val="Light List Accent 5 PHPDOCX"/>
    <w:uiPriority w:val="61"/>
    <w:rsid w:val="00493A0C"/>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Accent6PHPDOCX">
    <w:name w:val="Light List Accent 6 PHPDOCX"/>
    <w:uiPriority w:val="61"/>
    <w:rsid w:val="00493A0C"/>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PHPDOCX">
    <w:name w:val="Light Grid PHPDOCX"/>
    <w:uiPriority w:val="62"/>
    <w:rsid w:val="00493A0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1PHPDOCX">
    <w:name w:val="Light Grid 1 PHPDOCX"/>
    <w:uiPriority w:val="62"/>
    <w:rsid w:val="00493A0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2PHPDOCX">
    <w:name w:val="Light Grid 2 PHPDOCX"/>
    <w:uiPriority w:val="62"/>
    <w:rsid w:val="00112029"/>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LightGrid3PHPDOCX">
    <w:name w:val="Light Grid 3 PHPDOCX"/>
    <w:uiPriority w:val="62"/>
    <w:rsid w:val="00112029"/>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4PHPDOCX">
    <w:name w:val="Light Grid 4 PHPDOCX"/>
    <w:uiPriority w:val="62"/>
    <w:rsid w:val="00112029"/>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LightGrid5PHPDOCX">
    <w:name w:val="Light Grid 5 PHPDOCX"/>
    <w:uiPriority w:val="62"/>
    <w:rsid w:val="00112029"/>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LightGrid6PHPDOCX">
    <w:name w:val="Light Grid 6 PHPDOCX"/>
    <w:uiPriority w:val="62"/>
    <w:rsid w:val="00112029"/>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PHPDOCX">
    <w:name w:val="Medium Shading 1 PHPDOCX"/>
    <w:uiPriority w:val="63"/>
    <w:rsid w:val="00535F5A"/>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PHPDOCX">
    <w:name w:val="Medium Shading 1 Accent 1 PHPDOCX"/>
    <w:uiPriority w:val="63"/>
    <w:rsid w:val="00535F5A"/>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Accent2PHPDOCX">
    <w:name w:val="Medium Shading 1 Accent 2 PHPDOCX"/>
    <w:uiPriority w:val="63"/>
    <w:rsid w:val="00535F5A"/>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MediumShading1Accent3PHPDOCX">
    <w:name w:val="Medium Shading 1 Accent 3 PHPDOCX"/>
    <w:uiPriority w:val="63"/>
    <w:rsid w:val="00535F5A"/>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1Accent4PHPDOCX">
    <w:name w:val="Medium Shading 1 Accent 4 PHPDOCX"/>
    <w:uiPriority w:val="63"/>
    <w:rsid w:val="00535F5A"/>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1Accent5PHPDOCX">
    <w:name w:val="Medium Shading 1 Accent 5 PHPDOCX"/>
    <w:uiPriority w:val="63"/>
    <w:rsid w:val="00535F5A"/>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1Accent6PHPDOCX">
    <w:name w:val="Medium Shading 1 Accent 6 PHPDOCX"/>
    <w:uiPriority w:val="63"/>
    <w:rsid w:val="00535F5A"/>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PHPDOCX">
    <w:name w:val="Medium Shading 2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PHPDOCX">
    <w:name w:val="Medium Shading 2 Accent 1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PHPDOCX">
    <w:name w:val="Medium Shading 2 Accent 2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PHPDOCX">
    <w:name w:val="Medium Shading 2 Accent 3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PHPDOCX">
    <w:name w:val="Medium Shading 2 Accent 4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PHPDOCX">
    <w:name w:val="Medium Shading 2 Accent 5 PHPDOCX"/>
    <w:uiPriority w:val="64"/>
    <w:rsid w:val="00361FF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6PHPDOCX">
    <w:name w:val="Medium Shading 2 Accent 6 PHPDOCX"/>
    <w:uiPriority w:val="64"/>
    <w:rsid w:val="00361FF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PHPDOCX">
    <w:name w:val="Medium List 1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PHPDOCX">
    <w:name w:val="Medium List 1 Accent 1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1Accent2PHPDOCX">
    <w:name w:val="Medium List 1 Accent 2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MediumList1Accent3PHPDOCX">
    <w:name w:val="Medium List 1 Accent 3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MediumList1Accent4PHPDOCX">
    <w:name w:val="Medium List 1 Accent 4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MediumList1Accent5PHPDOCX">
    <w:name w:val="Medium List 1 Accent 5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MediumList1Accent6PHPDOCX">
    <w:name w:val="Medium List 1 Accent 6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PHPDOCX">
    <w:name w:val="Medium List 2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PHPDOCX">
    <w:name w:val="Medium List 2 Accent 1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PHPDOCX">
    <w:name w:val="Medium List 2 Accent 2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PHPDOCX">
    <w:name w:val="Medium List 2 Accent 3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PHPDOCX">
    <w:name w:val="Medium List 2 Accent 4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PHPDOCX">
    <w:name w:val="Medium List 2 Accent 5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6PHPDOCX">
    <w:name w:val="Medium List 2 Accent 6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PHPDOCX">
    <w:name w:val="Medium Grid 1 PHPDOCX"/>
    <w:uiPriority w:val="67"/>
    <w:rsid w:val="00361FF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1PHPDOCX">
    <w:name w:val="Medium Grid 1 Accent 1 PHPDOCX"/>
    <w:uiPriority w:val="67"/>
    <w:rsid w:val="00361FF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Grid1Accent2PHPDOCX">
    <w:name w:val="Medium Grid 1 Accent 2 PHPDOCX"/>
    <w:uiPriority w:val="67"/>
    <w:rsid w:val="00361FF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3PHPDOCX">
    <w:name w:val="Medium Grid 1 Accent 3 PHPDOCX"/>
    <w:uiPriority w:val="67"/>
    <w:rsid w:val="00361FF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4PHPDOCX">
    <w:name w:val="Medium Grid 1 Accent 4 PHPDOCX"/>
    <w:uiPriority w:val="67"/>
    <w:rsid w:val="00361FF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5PHPDOCX">
    <w:name w:val="Medium Grid 1 Accent 5 PHPDOCX"/>
    <w:uiPriority w:val="67"/>
    <w:rsid w:val="00361FF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6PHPDOCX">
    <w:name w:val="Medium Grid 1 Accent 6 PHPDOCX"/>
    <w:uiPriority w:val="67"/>
    <w:rsid w:val="00361FF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PHPDOCX">
    <w:name w:val="Medium Grid 2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2Accent1PHPDOCX">
    <w:name w:val="Medium Grid 2 Accent 1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2Accent2PHPDOCX">
    <w:name w:val="Medium Grid 2 Accent 2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3PHPDOCX">
    <w:name w:val="Medium Grid 2 Accent 3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4PHPDOCX">
    <w:name w:val="Medium Grid 2 Accent 4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5PHPDOCX">
    <w:name w:val="Medium Grid 2 Accent 5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6PHPDOCX">
    <w:name w:val="Medium Grid 2 Accent 6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PHPDOCX">
    <w:name w:val="Medium Grid 3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Grid3Accent1PHPDOCX">
    <w:name w:val="Medium Grid 3 Accent 1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MediumGrid3Accent2PHPDOCX">
    <w:name w:val="Medium Grid 3 Accent 2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MediumGrid3Accent3PHPDOCX">
    <w:name w:val="Medium Grid 3 Accent 3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MediumGrid3Accent5PHPDOCX">
    <w:name w:val="Medium Grid 3 Accent 5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MediumGrid3Accent4PHPDOCX">
    <w:name w:val="Medium Grid 3 Accent 4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MediumGrid3Accent6PHPDOCX">
    <w:name w:val="Medium Grid 3 Accent 6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PHPDOCX">
    <w:name w:val="Dark List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DarkListAccent1PHPDOCX">
    <w:name w:val="Dark List Accent 1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DarkListAccent2PHPDOCX">
    <w:name w:val="Dark List Accent 2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DarkListAccent3PHPDOCX">
    <w:name w:val="Dark List Accent 3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DarkListAccent4PHPDOCX">
    <w:name w:val="Dark List Accent 4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DarkListAccent5PHPDOCX">
    <w:name w:val="Dark List Accent 5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DarkListAccent6PHPDOCX">
    <w:name w:val="Dark List Accent 6 PHPDOCX"/>
    <w:uiPriority w:val="70"/>
    <w:rsid w:val="00AC197E"/>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PHPDOCX">
    <w:name w:val="Colorful Shading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ShadingAccent1PHPDOCX">
    <w:name w:val="Colorful Shading Accent 1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PHPDOCX">
    <w:name w:val="Colorful Shading Accent 2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PHPDOCX">
    <w:name w:val="Colorful Shading Accent 3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olorfulShadingAccent4PHPDOCX">
    <w:name w:val="Colorful Shading Accent 4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PHPDOCX">
    <w:name w:val="Colorful Shading Accent 5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PHPDOCX">
    <w:name w:val="Colorful Shading Accent 6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PHPDOCX">
    <w:name w:val="Colorful List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ListAccent1PHPDOCX">
    <w:name w:val="Colorful List Accent 1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olorfulListAccent2PHPDOCX">
    <w:name w:val="Colorful List Accent 2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PHPDOCX">
    <w:name w:val="Colorful List Accent 3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PHPDOCX">
    <w:name w:val="Colorful List Accent 4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ListAccent5PHPDOCX">
    <w:name w:val="Colorful List Accent 5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ListAccent6PHPDOCX">
    <w:name w:val="Colorful List Accent 6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PHPDOCX">
    <w:name w:val="Colorful Grid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Accent1PHPDOCX">
    <w:name w:val="Colorful Grid Accent 1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olorfulGridAccent2PHPDOCX">
    <w:name w:val="Colorful Grid Accent 2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olorfulGridAccent3PHPDOCX">
    <w:name w:val="Colorful Grid Accent 3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olorfulGridAccent4PHPDOCX">
    <w:name w:val="Colorful Grid Accent 4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olorfulGridAccent5PHPDOCX">
    <w:name w:val="Colorful Grid Accent 5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olorfulGridAccent6PHPDOCX">
    <w:name w:val="Colorful Grid Accent 6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CA2520-9ABD-4F1A-9E61-B0D3EC99AB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1395</Words>
  <Characters>7954</Characters>
  <Application>Microsoft Office Word</Application>
  <DocSecurity>0</DocSecurity>
  <Lines>66</Lines>
  <Paragraphs>18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PHPDocX</dc:creator>
  <cp:keywords/>
  <dc:description/>
  <cp:lastModifiedBy>Viviane Diamitani</cp:lastModifiedBy>
  <cp:revision>2</cp:revision>
  <dcterms:created xsi:type="dcterms:W3CDTF">2019-07-10T04:47:00Z</dcterms:created>
  <dcterms:modified xsi:type="dcterms:W3CDTF">2019-07-10T04:47:00Z</dcterms:modified>
</cp:coreProperties>
</file>