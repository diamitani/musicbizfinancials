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240" w:lineRule="auto"/>
        <w:jc w:val="center"/>
        <w:rPr/>
      </w:pPr>
      <w:r w:rsidDel="00000000" w:rsidR="00000000" w:rsidRPr="00000000">
        <w:rPr>
          <w:b w:val="1"/>
          <w:sz w:val="24"/>
          <w:szCs w:val="24"/>
          <w:rtl w:val="0"/>
        </w:rPr>
        <w:t xml:space="preserve">1</w:t>
        <w:tab/>
      </w:r>
      <w:r w:rsidDel="00000000" w:rsidR="00000000" w:rsidRPr="00000000">
        <w:rPr>
          <w:b w:val="1"/>
          <w:color w:val="000000"/>
          <w:sz w:val="24"/>
          <w:szCs w:val="24"/>
          <w:rtl w:val="0"/>
        </w:rPr>
        <w:t xml:space="preserve">Artist Influencer Agreement</w:t>
      </w:r>
      <w:r w:rsidDel="00000000" w:rsidR="00000000" w:rsidRPr="00000000">
        <w:rPr>
          <w:rtl w:val="0"/>
        </w:rPr>
      </w:r>
    </w:p>
    <w:p w:rsidR="00000000" w:rsidDel="00000000" w:rsidP="00000000" w:rsidRDefault="00000000" w:rsidRPr="00000000" w14:paraId="00000002">
      <w:pPr>
        <w:spacing w:after="240" w:before="240" w:line="240" w:lineRule="auto"/>
        <w:rPr/>
      </w:pPr>
      <w:r w:rsidDel="00000000" w:rsidR="00000000" w:rsidRPr="00000000">
        <w:rPr>
          <w:color w:val="000000"/>
          <w:sz w:val="24"/>
          <w:szCs w:val="24"/>
          <w:rtl w:val="0"/>
        </w:rPr>
        <w:t xml:space="preserve">This Sponsorship Agreement, hereinafter referred to as "Agreement," is entered into and made effective as of </w:t>
      </w:r>
      <w:r w:rsidDel="00000000" w:rsidR="00000000" w:rsidRPr="00000000">
        <w:rPr>
          <w:sz w:val="24"/>
          <w:szCs w:val="24"/>
          <w:rtl w:val="0"/>
        </w:rPr>
        <w:t xml:space="preserve">February 11, 2021 </w:t>
      </w:r>
      <w:r w:rsidDel="00000000" w:rsidR="00000000" w:rsidRPr="00000000">
        <w:rPr>
          <w:color w:val="000000"/>
          <w:sz w:val="24"/>
          <w:szCs w:val="24"/>
          <w:rtl w:val="0"/>
        </w:rPr>
        <w:t xml:space="preserve">("Effective Date") by and between the following parties:</w:t>
      </w:r>
      <w:r w:rsidDel="00000000" w:rsidR="00000000" w:rsidRPr="00000000">
        <w:rPr>
          <w:rtl w:val="0"/>
        </w:rPr>
      </w:r>
    </w:p>
    <w:p w:rsidR="00000000" w:rsidDel="00000000" w:rsidP="00000000" w:rsidRDefault="00000000" w:rsidRPr="00000000" w14:paraId="00000003">
      <w:pPr>
        <w:spacing w:after="240" w:before="240" w:line="240" w:lineRule="auto"/>
        <w:rPr/>
      </w:pPr>
      <w:bookmarkStart w:colFirst="0" w:colLast="0" w:name="_heading=h.gjdgxs" w:id="0"/>
      <w:bookmarkEnd w:id="0"/>
      <w:r w:rsidDel="00000000" w:rsidR="00000000" w:rsidRPr="00000000">
        <w:rPr>
          <w:sz w:val="24"/>
          <w:szCs w:val="24"/>
          <w:rtl w:val="0"/>
        </w:rPr>
        <w:t xml:space="preserve">USA Hemp </w:t>
      </w:r>
      <w:r w:rsidDel="00000000" w:rsidR="00000000" w:rsidRPr="00000000">
        <w:rPr>
          <w:color w:val="000000"/>
          <w:sz w:val="24"/>
          <w:szCs w:val="24"/>
          <w:rtl w:val="0"/>
        </w:rPr>
        <w:t xml:space="preserve">("Sponsor"), a corporation, incorporated under the laws of the state of </w:t>
      </w:r>
      <w:r w:rsidDel="00000000" w:rsidR="00000000" w:rsidRPr="00000000">
        <w:rPr>
          <w:sz w:val="24"/>
          <w:szCs w:val="24"/>
          <w:rtl w:val="0"/>
        </w:rPr>
        <w:t xml:space="preserve">Oregon</w:t>
      </w:r>
      <w:r w:rsidDel="00000000" w:rsidR="00000000" w:rsidRPr="00000000">
        <w:rPr>
          <w:color w:val="000000"/>
          <w:sz w:val="24"/>
          <w:szCs w:val="24"/>
          <w:rtl w:val="0"/>
        </w:rPr>
        <w:t xml:space="preserve">,</w:t>
        <w:br w:type="textWrapping"/>
        <w:t xml:space="preserve">Email: </w:t>
      </w:r>
      <w:r w:rsidDel="00000000" w:rsidR="00000000" w:rsidRPr="00000000">
        <w:rPr>
          <w:sz w:val="24"/>
          <w:szCs w:val="24"/>
          <w:rtl w:val="0"/>
        </w:rPr>
        <w:t xml:space="preserve">chaz@usahemp.com</w:t>
      </w:r>
      <w:r w:rsidDel="00000000" w:rsidR="00000000" w:rsidRPr="00000000">
        <w:rPr>
          <w:rtl w:val="0"/>
        </w:rPr>
      </w:r>
    </w:p>
    <w:p w:rsidR="00000000" w:rsidDel="00000000" w:rsidP="00000000" w:rsidRDefault="00000000" w:rsidRPr="00000000" w14:paraId="00000004">
      <w:pPr>
        <w:spacing w:after="240" w:before="240" w:line="240" w:lineRule="auto"/>
        <w:rPr/>
      </w:pPr>
      <w:r w:rsidDel="00000000" w:rsidR="00000000" w:rsidRPr="00000000">
        <w:rPr>
          <w:color w:val="000000"/>
          <w:sz w:val="24"/>
          <w:szCs w:val="24"/>
          <w:rtl w:val="0"/>
        </w:rPr>
        <w:t xml:space="preserve">and</w:t>
      </w:r>
      <w:r w:rsidDel="00000000" w:rsidR="00000000" w:rsidRPr="00000000">
        <w:rPr>
          <w:rtl w:val="0"/>
        </w:rPr>
      </w:r>
    </w:p>
    <w:p w:rsidR="00000000" w:rsidDel="00000000" w:rsidP="00000000" w:rsidRDefault="00000000" w:rsidRPr="00000000" w14:paraId="00000005">
      <w:pPr>
        <w:spacing w:after="240" w:before="240" w:line="240" w:lineRule="auto"/>
        <w:rPr/>
      </w:pPr>
      <w:r w:rsidDel="00000000" w:rsidR="00000000" w:rsidRPr="00000000">
        <w:rPr>
          <w:sz w:val="24"/>
          <w:szCs w:val="24"/>
          <w:rtl w:val="0"/>
        </w:rPr>
        <w:t xml:space="preserve">Joshua “ASAP Josh” Charles </w:t>
      </w:r>
      <w:r w:rsidDel="00000000" w:rsidR="00000000" w:rsidRPr="00000000">
        <w:rPr>
          <w:color w:val="000000"/>
          <w:sz w:val="24"/>
          <w:szCs w:val="24"/>
          <w:rtl w:val="0"/>
        </w:rPr>
        <w:t xml:space="preserve">("Influencer"),</w:t>
        <w:br w:type="textWrapping"/>
        <w:t xml:space="preserve">Email: </w:t>
      </w:r>
      <w:r w:rsidDel="00000000" w:rsidR="00000000" w:rsidRPr="00000000">
        <w:rPr>
          <w:sz w:val="24"/>
          <w:szCs w:val="24"/>
          <w:rtl w:val="0"/>
        </w:rPr>
        <w:t xml:space="preserve">jiggyjosh4sounds@gmail.com</w:t>
      </w:r>
      <w:r w:rsidDel="00000000" w:rsidR="00000000" w:rsidRPr="00000000">
        <w:rPr>
          <w:rtl w:val="0"/>
        </w:rPr>
      </w:r>
    </w:p>
    <w:p w:rsidR="00000000" w:rsidDel="00000000" w:rsidP="00000000" w:rsidRDefault="00000000" w:rsidRPr="00000000" w14:paraId="00000006">
      <w:pPr>
        <w:spacing w:after="240" w:before="240" w:line="240" w:lineRule="auto"/>
        <w:rPr/>
      </w:pPr>
      <w:r w:rsidDel="00000000" w:rsidR="00000000" w:rsidRPr="00000000">
        <w:rPr>
          <w:color w:val="000000"/>
          <w:sz w:val="24"/>
          <w:szCs w:val="24"/>
          <w:rtl w:val="0"/>
        </w:rPr>
        <w:t xml:space="preserve">Sponsor and Influencer may be referred to individually as "Party" and collectively as the "Parties."</w:t>
      </w:r>
      <w:r w:rsidDel="00000000" w:rsidR="00000000" w:rsidRPr="00000000">
        <w:rPr>
          <w:rtl w:val="0"/>
        </w:rPr>
      </w:r>
    </w:p>
    <w:p w:rsidR="00000000" w:rsidDel="00000000" w:rsidP="00000000" w:rsidRDefault="00000000" w:rsidRPr="00000000" w14:paraId="00000007">
      <w:pPr>
        <w:spacing w:after="240" w:before="240" w:line="240" w:lineRule="auto"/>
        <w:jc w:val="center"/>
        <w:rPr/>
      </w:pPr>
      <w:r w:rsidDel="00000000" w:rsidR="00000000" w:rsidRPr="00000000">
        <w:rPr>
          <w:i w:val="1"/>
          <w:color w:val="000000"/>
          <w:sz w:val="24"/>
          <w:szCs w:val="24"/>
          <w:rtl w:val="0"/>
        </w:rPr>
        <w:br w:type="textWrapping"/>
        <w:t xml:space="preserve">RECITALS:</w:t>
      </w:r>
      <w:r w:rsidDel="00000000" w:rsidR="00000000" w:rsidRPr="00000000">
        <w:rPr>
          <w:rtl w:val="0"/>
        </w:rPr>
      </w:r>
    </w:p>
    <w:p w:rsidR="00000000" w:rsidDel="00000000" w:rsidP="00000000" w:rsidRDefault="00000000" w:rsidRPr="00000000" w14:paraId="00000008">
      <w:pPr>
        <w:spacing w:after="240" w:before="240" w:line="240" w:lineRule="auto"/>
        <w:jc w:val="center"/>
        <w:rPr/>
      </w:pPr>
      <w:r w:rsidDel="00000000" w:rsidR="00000000" w:rsidRPr="00000000">
        <w:rPr>
          <w:color w:val="000000"/>
          <w:sz w:val="24"/>
          <w:szCs w:val="24"/>
          <w:rtl w:val="0"/>
        </w:rPr>
        <w:t xml:space="preserve">WHEREAS, </w:t>
      </w:r>
      <w:r w:rsidDel="00000000" w:rsidR="00000000" w:rsidRPr="00000000">
        <w:rPr>
          <w:i w:val="1"/>
          <w:color w:val="000000"/>
          <w:sz w:val="24"/>
          <w:szCs w:val="24"/>
          <w:rtl w:val="0"/>
        </w:rPr>
        <w:t xml:space="preserve">Sponsor is the creator/owner/purveyor of certain Goods, defined specifically as follows:</w:t>
      </w:r>
      <w:r w:rsidDel="00000000" w:rsidR="00000000" w:rsidRPr="00000000">
        <w:rPr>
          <w:rtl w:val="0"/>
        </w:rPr>
      </w:r>
    </w:p>
    <w:p w:rsidR="00000000" w:rsidDel="00000000" w:rsidP="00000000" w:rsidRDefault="00000000" w:rsidRPr="00000000" w14:paraId="00000009">
      <w:pPr>
        <w:spacing w:after="240" w:before="240" w:line="240" w:lineRule="auto"/>
        <w:jc w:val="center"/>
        <w:rPr/>
      </w:pPr>
      <w:r w:rsidDel="00000000" w:rsidR="00000000" w:rsidRPr="00000000">
        <w:rPr>
          <w:i w:val="1"/>
          <w:sz w:val="24"/>
          <w:szCs w:val="24"/>
          <w:rtl w:val="0"/>
        </w:rPr>
        <w:t xml:space="preserve">USA Hemp and the Delta 8 Strand</w:t>
      </w:r>
      <w:r w:rsidDel="00000000" w:rsidR="00000000" w:rsidRPr="00000000">
        <w:rPr>
          <w:i w:val="1"/>
          <w:color w:val="000000"/>
          <w:sz w:val="24"/>
          <w:szCs w:val="24"/>
          <w:rtl w:val="0"/>
        </w:rPr>
        <w:t xml:space="preserve">;</w:t>
      </w:r>
      <w:r w:rsidDel="00000000" w:rsidR="00000000" w:rsidRPr="00000000">
        <w:rPr>
          <w:rtl w:val="0"/>
        </w:rPr>
      </w:r>
    </w:p>
    <w:p w:rsidR="00000000" w:rsidDel="00000000" w:rsidP="00000000" w:rsidRDefault="00000000" w:rsidRPr="00000000" w14:paraId="0000000A">
      <w:pPr>
        <w:spacing w:after="240" w:before="240" w:line="240" w:lineRule="auto"/>
        <w:jc w:val="center"/>
        <w:rPr/>
      </w:pPr>
      <w:r w:rsidDel="00000000" w:rsidR="00000000" w:rsidRPr="00000000">
        <w:rPr>
          <w:i w:val="1"/>
          <w:color w:val="000000"/>
          <w:sz w:val="24"/>
          <w:szCs w:val="24"/>
          <w:rtl w:val="0"/>
        </w:rPr>
        <w:t xml:space="preserve">WHEREAS, Influencer is a significant social presence on the following platforms:</w:t>
      </w:r>
      <w:r w:rsidDel="00000000" w:rsidR="00000000" w:rsidRPr="00000000">
        <w:rPr>
          <w:rtl w:val="0"/>
        </w:rPr>
      </w:r>
    </w:p>
    <w:p w:rsidR="00000000" w:rsidDel="00000000" w:rsidP="00000000" w:rsidRDefault="00000000" w:rsidRPr="00000000" w14:paraId="0000000B">
      <w:pPr>
        <w:spacing w:after="240" w:before="240" w:line="240" w:lineRule="auto"/>
        <w:jc w:val="center"/>
        <w:rPr/>
      </w:pPr>
      <w:r w:rsidDel="00000000" w:rsidR="00000000" w:rsidRPr="00000000">
        <w:rPr>
          <w:i w:val="1"/>
          <w:sz w:val="24"/>
          <w:szCs w:val="24"/>
          <w:rtl w:val="0"/>
        </w:rPr>
        <w:t xml:space="preserve">Instagram, Snapchat</w:t>
      </w:r>
      <w:r w:rsidDel="00000000" w:rsidR="00000000" w:rsidRPr="00000000">
        <w:rPr>
          <w:i w:val="1"/>
          <w:color w:val="000000"/>
          <w:sz w:val="24"/>
          <w:szCs w:val="24"/>
          <w:rtl w:val="0"/>
        </w:rPr>
        <w:t xml:space="preserve">;</w:t>
      </w:r>
      <w:r w:rsidDel="00000000" w:rsidR="00000000" w:rsidRPr="00000000">
        <w:rPr>
          <w:rtl w:val="0"/>
        </w:rPr>
      </w:r>
    </w:p>
    <w:p w:rsidR="00000000" w:rsidDel="00000000" w:rsidP="00000000" w:rsidRDefault="00000000" w:rsidRPr="00000000" w14:paraId="0000000C">
      <w:pPr>
        <w:spacing w:after="240" w:before="240" w:line="240" w:lineRule="auto"/>
        <w:jc w:val="center"/>
        <w:rPr/>
      </w:pPr>
      <w:r w:rsidDel="00000000" w:rsidR="00000000" w:rsidRPr="00000000">
        <w:rPr>
          <w:i w:val="1"/>
          <w:color w:val="000000"/>
          <w:sz w:val="24"/>
          <w:szCs w:val="24"/>
          <w:rtl w:val="0"/>
        </w:rPr>
        <w:t xml:space="preserve">WHEREAS, Influencer would like to display certain Goods for sale in exchange for a monetary amount;</w:t>
      </w:r>
      <w:r w:rsidDel="00000000" w:rsidR="00000000" w:rsidRPr="00000000">
        <w:rPr>
          <w:rtl w:val="0"/>
        </w:rPr>
      </w:r>
    </w:p>
    <w:p w:rsidR="00000000" w:rsidDel="00000000" w:rsidP="00000000" w:rsidRDefault="00000000" w:rsidRPr="00000000" w14:paraId="0000000D">
      <w:pPr>
        <w:spacing w:after="240" w:before="240" w:line="240" w:lineRule="auto"/>
        <w:jc w:val="center"/>
        <w:rPr/>
      </w:pPr>
      <w:r w:rsidDel="00000000" w:rsidR="00000000" w:rsidRPr="00000000">
        <w:rPr>
          <w:i w:val="1"/>
          <w:color w:val="000000"/>
          <w:sz w:val="24"/>
          <w:szCs w:val="24"/>
          <w:rtl w:val="0"/>
        </w:rPr>
        <w:t xml:space="preserve">WHEREAS, Sponsor would like to provide financial compensation to Influencer for displaying the Goods and influencing others to purchase.</w:t>
      </w:r>
      <w:r w:rsidDel="00000000" w:rsidR="00000000" w:rsidRPr="00000000">
        <w:rPr>
          <w:rtl w:val="0"/>
        </w:rPr>
      </w:r>
    </w:p>
    <w:p w:rsidR="00000000" w:rsidDel="00000000" w:rsidP="00000000" w:rsidRDefault="00000000" w:rsidRPr="00000000" w14:paraId="0000000E">
      <w:pPr>
        <w:spacing w:after="240" w:before="240" w:line="240" w:lineRule="auto"/>
        <w:rPr/>
      </w:pPr>
      <w:r w:rsidDel="00000000" w:rsidR="00000000" w:rsidRPr="00000000">
        <w:rPr>
          <w:color w:val="000000"/>
          <w:sz w:val="24"/>
          <w:szCs w:val="24"/>
          <w:rtl w:val="0"/>
        </w:rPr>
        <w:t xml:space="preserve">NOW, therefore, in consideration of the promises and covenants contained herein, as well as other good and valuable consideration (the receipt and sufficiency of which is hereby acknowledged), the Parties do hereby agree as follows:</w:t>
      </w:r>
      <w:r w:rsidDel="00000000" w:rsidR="00000000" w:rsidRPr="00000000">
        <w:rPr>
          <w:rtl w:val="0"/>
        </w:rPr>
      </w:r>
    </w:p>
    <w:p w:rsidR="00000000" w:rsidDel="00000000" w:rsidP="00000000" w:rsidRDefault="00000000" w:rsidRPr="00000000" w14:paraId="0000000F">
      <w:pPr>
        <w:spacing w:after="240" w:before="240" w:line="240" w:lineRule="auto"/>
        <w:rPr/>
      </w:pPr>
      <w:r w:rsidDel="00000000" w:rsidR="00000000" w:rsidRPr="00000000">
        <w:rPr>
          <w:b w:val="1"/>
          <w:color w:val="000000"/>
          <w:sz w:val="24"/>
          <w:szCs w:val="24"/>
          <w:rtl w:val="0"/>
        </w:rPr>
        <w:br w:type="textWrapping"/>
        <w:t xml:space="preserve">Article 1 - SPONSORSHIP:</w:t>
      </w:r>
      <w:r w:rsidDel="00000000" w:rsidR="00000000" w:rsidRPr="00000000">
        <w:rPr>
          <w:rtl w:val="0"/>
        </w:rPr>
      </w:r>
    </w:p>
    <w:p w:rsidR="00000000" w:rsidDel="00000000" w:rsidP="00000000" w:rsidRDefault="00000000" w:rsidRPr="00000000" w14:paraId="00000010">
      <w:pPr>
        <w:spacing w:after="240" w:before="240" w:line="240" w:lineRule="auto"/>
        <w:rPr/>
      </w:pPr>
      <w:r w:rsidDel="00000000" w:rsidR="00000000" w:rsidRPr="00000000">
        <w:rPr>
          <w:color w:val="000000"/>
          <w:sz w:val="24"/>
          <w:szCs w:val="24"/>
          <w:rtl w:val="0"/>
        </w:rPr>
        <w:t xml:space="preserve">During the Term of this Agreement, as defined below, Sponsor agrees to provide certain of the Sponsor's Goods (the "Sponsored Goods") to Influencer so that Influencer may display such Sponsored Goods through the following channels:</w:t>
      </w:r>
      <w:r w:rsidDel="00000000" w:rsidR="00000000" w:rsidRPr="00000000">
        <w:rPr>
          <w:rtl w:val="0"/>
        </w:rPr>
      </w:r>
    </w:p>
    <w:p w:rsidR="00000000" w:rsidDel="00000000" w:rsidP="00000000" w:rsidRDefault="00000000" w:rsidRPr="00000000" w14:paraId="00000011">
      <w:pPr>
        <w:spacing w:after="240" w:before="240" w:line="240" w:lineRule="auto"/>
        <w:ind w:left="450" w:firstLine="0"/>
        <w:rPr/>
      </w:pPr>
      <w:r w:rsidDel="00000000" w:rsidR="00000000" w:rsidRPr="00000000">
        <w:rPr>
          <w:sz w:val="24"/>
          <w:szCs w:val="24"/>
          <w:rtl w:val="0"/>
        </w:rPr>
        <w:t xml:space="preserve">Instagram, Snapchat</w:t>
      </w:r>
      <w:r w:rsidDel="00000000" w:rsidR="00000000" w:rsidRPr="00000000">
        <w:rPr>
          <w:rtl w:val="0"/>
        </w:rPr>
      </w:r>
    </w:p>
    <w:p w:rsidR="00000000" w:rsidDel="00000000" w:rsidP="00000000" w:rsidRDefault="00000000" w:rsidRPr="00000000" w14:paraId="00000012">
      <w:pPr>
        <w:spacing w:after="240" w:before="240" w:line="240" w:lineRule="auto"/>
        <w:rPr/>
      </w:pPr>
      <w:r w:rsidDel="00000000" w:rsidR="00000000" w:rsidRPr="00000000">
        <w:rPr>
          <w:color w:val="000000"/>
          <w:sz w:val="24"/>
          <w:szCs w:val="24"/>
          <w:rtl w:val="0"/>
        </w:rPr>
        <w:t xml:space="preserve">Sponsor agrees to provide the Sponsored Goods at no cost.</w:t>
      </w:r>
      <w:r w:rsidDel="00000000" w:rsidR="00000000" w:rsidRPr="00000000">
        <w:rPr>
          <w:rtl w:val="0"/>
        </w:rPr>
      </w:r>
    </w:p>
    <w:p w:rsidR="00000000" w:rsidDel="00000000" w:rsidP="00000000" w:rsidRDefault="00000000" w:rsidRPr="00000000" w14:paraId="00000013">
      <w:pPr>
        <w:spacing w:after="240" w:before="240" w:line="240" w:lineRule="auto"/>
        <w:rPr/>
      </w:pPr>
      <w:r w:rsidDel="00000000" w:rsidR="00000000" w:rsidRPr="00000000">
        <w:rPr>
          <w:b w:val="1"/>
          <w:color w:val="000000"/>
          <w:sz w:val="24"/>
          <w:szCs w:val="24"/>
          <w:rtl w:val="0"/>
        </w:rPr>
        <w:br w:type="textWrapping"/>
        <w:t xml:space="preserve">Article 2 - TERM:</w:t>
      </w:r>
      <w:r w:rsidDel="00000000" w:rsidR="00000000" w:rsidRPr="00000000">
        <w:rPr>
          <w:rtl w:val="0"/>
        </w:rPr>
      </w:r>
    </w:p>
    <w:p w:rsidR="00000000" w:rsidDel="00000000" w:rsidP="00000000" w:rsidRDefault="00000000" w:rsidRPr="00000000" w14:paraId="00000014">
      <w:pPr>
        <w:spacing w:after="240" w:before="240" w:line="240" w:lineRule="auto"/>
        <w:rPr/>
      </w:pPr>
      <w:r w:rsidDel="00000000" w:rsidR="00000000" w:rsidRPr="00000000">
        <w:rPr>
          <w:color w:val="000000"/>
          <w:sz w:val="24"/>
          <w:szCs w:val="24"/>
          <w:rtl w:val="0"/>
        </w:rPr>
        <w:t xml:space="preserve">The Term of this Agreement shall begin on the Effective Date and end as follows:</w:t>
      </w:r>
      <w:r w:rsidDel="00000000" w:rsidR="00000000" w:rsidRPr="00000000">
        <w:rPr>
          <w:rtl w:val="0"/>
        </w:rPr>
      </w:r>
    </w:p>
    <w:p w:rsidR="00000000" w:rsidDel="00000000" w:rsidP="00000000" w:rsidRDefault="00000000" w:rsidRPr="00000000" w14:paraId="00000015">
      <w:pPr>
        <w:spacing w:after="240" w:before="240" w:line="240" w:lineRule="auto"/>
        <w:ind w:left="450" w:firstLine="0"/>
        <w:rPr/>
      </w:pPr>
      <w:r w:rsidDel="00000000" w:rsidR="00000000" w:rsidRPr="00000000">
        <w:rPr>
          <w:sz w:val="24"/>
          <w:szCs w:val="24"/>
          <w:rtl w:val="0"/>
        </w:rPr>
        <w:t xml:space="preserve">March 11, 2021 </w:t>
      </w:r>
      <w:r w:rsidDel="00000000" w:rsidR="00000000" w:rsidRPr="00000000">
        <w:rPr>
          <w:color w:val="000000"/>
          <w:sz w:val="24"/>
          <w:szCs w:val="24"/>
          <w:rtl w:val="0"/>
        </w:rPr>
        <w:t xml:space="preserve"> (the "Termination Date")</w:t>
      </w:r>
      <w:r w:rsidDel="00000000" w:rsidR="00000000" w:rsidRPr="00000000">
        <w:rPr>
          <w:rtl w:val="0"/>
        </w:rPr>
      </w:r>
    </w:p>
    <w:p w:rsidR="00000000" w:rsidDel="00000000" w:rsidP="00000000" w:rsidRDefault="00000000" w:rsidRPr="00000000" w14:paraId="00000016">
      <w:pPr>
        <w:spacing w:after="240" w:before="240" w:line="240" w:lineRule="auto"/>
        <w:rPr/>
      </w:pPr>
      <w:r w:rsidDel="00000000" w:rsidR="00000000" w:rsidRPr="00000000">
        <w:rPr>
          <w:color w:val="000000"/>
          <w:sz w:val="24"/>
          <w:szCs w:val="24"/>
          <w:rtl w:val="0"/>
        </w:rPr>
        <w:t xml:space="preserve">The Parties may terminate this Agreement prior to the Termination Date for any reason by giving six (6) days' notice in writing to the other Party. If the reason for termination is a material breach by either Party, no prior notice is needed and the Agreement may be terminated immediately.</w:t>
      </w:r>
      <w:r w:rsidDel="00000000" w:rsidR="00000000" w:rsidRPr="00000000">
        <w:rPr>
          <w:rtl w:val="0"/>
        </w:rPr>
      </w:r>
    </w:p>
    <w:p w:rsidR="00000000" w:rsidDel="00000000" w:rsidP="00000000" w:rsidRDefault="00000000" w:rsidRPr="00000000" w14:paraId="00000017">
      <w:pPr>
        <w:spacing w:after="240" w:before="240" w:line="240" w:lineRule="auto"/>
        <w:rPr/>
      </w:pPr>
      <w:r w:rsidDel="00000000" w:rsidR="00000000" w:rsidRPr="00000000">
        <w:rPr>
          <w:b w:val="1"/>
          <w:color w:val="000000"/>
          <w:sz w:val="24"/>
          <w:szCs w:val="24"/>
          <w:rtl w:val="0"/>
        </w:rPr>
        <w:br w:type="textWrapping"/>
        <w:t xml:space="preserve">Article 3 - EXCLUSIVITY:</w:t>
      </w:r>
      <w:r w:rsidDel="00000000" w:rsidR="00000000" w:rsidRPr="00000000">
        <w:rPr>
          <w:rtl w:val="0"/>
        </w:rPr>
      </w:r>
    </w:p>
    <w:p w:rsidR="00000000" w:rsidDel="00000000" w:rsidP="00000000" w:rsidRDefault="00000000" w:rsidRPr="00000000" w14:paraId="00000018">
      <w:pPr>
        <w:spacing w:after="240" w:before="240" w:line="240" w:lineRule="auto"/>
        <w:rPr/>
      </w:pPr>
      <w:r w:rsidDel="00000000" w:rsidR="00000000" w:rsidRPr="00000000">
        <w:rPr>
          <w:color w:val="000000"/>
          <w:sz w:val="24"/>
          <w:szCs w:val="24"/>
          <w:rtl w:val="0"/>
        </w:rPr>
        <w:t xml:space="preserve">The Parties agree that there is no exclusivity as a result of this Agreement. In other words, both Sponsor and Influencer are free to work with other parties with no restrictions.</w:t>
      </w:r>
      <w:r w:rsidDel="00000000" w:rsidR="00000000" w:rsidRPr="00000000">
        <w:rPr>
          <w:rtl w:val="0"/>
        </w:rPr>
      </w:r>
    </w:p>
    <w:p w:rsidR="00000000" w:rsidDel="00000000" w:rsidP="00000000" w:rsidRDefault="00000000" w:rsidRPr="00000000" w14:paraId="00000019">
      <w:pPr>
        <w:spacing w:after="240" w:before="240" w:line="240" w:lineRule="auto"/>
        <w:rPr/>
      </w:pPr>
      <w:r w:rsidDel="00000000" w:rsidR="00000000" w:rsidRPr="00000000">
        <w:rPr>
          <w:b w:val="1"/>
          <w:color w:val="000000"/>
          <w:sz w:val="24"/>
          <w:szCs w:val="24"/>
          <w:rtl w:val="0"/>
        </w:rPr>
        <w:br w:type="textWrapping"/>
        <w:t xml:space="preserve">Article 4 - SPECIFIC TERMS:</w:t>
      </w:r>
      <w:r w:rsidDel="00000000" w:rsidR="00000000" w:rsidRPr="00000000">
        <w:rPr>
          <w:rtl w:val="0"/>
        </w:rPr>
      </w:r>
    </w:p>
    <w:p w:rsidR="00000000" w:rsidDel="00000000" w:rsidP="00000000" w:rsidRDefault="00000000" w:rsidRPr="00000000" w14:paraId="0000001A">
      <w:pPr>
        <w:spacing w:after="240" w:before="240" w:line="240" w:lineRule="auto"/>
        <w:rPr/>
      </w:pPr>
      <w:r w:rsidDel="00000000" w:rsidR="00000000" w:rsidRPr="00000000">
        <w:rPr>
          <w:color w:val="000000"/>
          <w:sz w:val="24"/>
          <w:szCs w:val="24"/>
          <w:rtl w:val="0"/>
        </w:rPr>
        <w:t xml:space="preserve">The specific terms applicable to the sponsorship are as follows:</w:t>
      </w:r>
      <w:r w:rsidDel="00000000" w:rsidR="00000000" w:rsidRPr="00000000">
        <w:rPr>
          <w:rtl w:val="0"/>
        </w:rPr>
      </w:r>
    </w:p>
    <w:p w:rsidR="00000000" w:rsidDel="00000000" w:rsidP="00000000" w:rsidRDefault="00000000" w:rsidRPr="00000000" w14:paraId="0000001B">
      <w:pPr>
        <w:spacing w:after="240" w:before="240" w:line="240" w:lineRule="auto"/>
        <w:ind w:left="450" w:firstLine="0"/>
        <w:rPr/>
      </w:pPr>
      <w:r w:rsidDel="00000000" w:rsidR="00000000" w:rsidRPr="00000000">
        <w:rPr>
          <w:sz w:val="24"/>
          <w:szCs w:val="24"/>
          <w:rtl w:val="0"/>
        </w:rPr>
        <w:t xml:space="preserve">Josh will promote Delta 8 CBD strain from USA Hemp across social media channels including Instagram in exchange for $450. This promotion will take place over the course of 4 weeks and will include posts, stories and a promotional code (generating 15% of profit from sales.I</w:t>
      </w:r>
      <w:r w:rsidDel="00000000" w:rsidR="00000000" w:rsidRPr="00000000">
        <w:rPr>
          <w:rtl w:val="0"/>
        </w:rPr>
      </w:r>
    </w:p>
    <w:p w:rsidR="00000000" w:rsidDel="00000000" w:rsidP="00000000" w:rsidRDefault="00000000" w:rsidRPr="00000000" w14:paraId="0000001C">
      <w:pPr>
        <w:spacing w:after="240" w:before="240" w:line="240" w:lineRule="auto"/>
        <w:rPr/>
      </w:pPr>
      <w:r w:rsidDel="00000000" w:rsidR="00000000" w:rsidRPr="00000000">
        <w:rPr>
          <w:b w:val="1"/>
          <w:color w:val="000000"/>
          <w:sz w:val="24"/>
          <w:szCs w:val="24"/>
          <w:rtl w:val="0"/>
        </w:rPr>
        <w:br w:type="textWrapping"/>
        <w:t xml:space="preserve">Article 5 - INTERNAL REVENUE SERVICE:</w:t>
      </w:r>
      <w:r w:rsidDel="00000000" w:rsidR="00000000" w:rsidRPr="00000000">
        <w:rPr>
          <w:rtl w:val="0"/>
        </w:rPr>
      </w:r>
    </w:p>
    <w:p w:rsidR="00000000" w:rsidDel="00000000" w:rsidP="00000000" w:rsidRDefault="00000000" w:rsidRPr="00000000" w14:paraId="0000001D">
      <w:pPr>
        <w:spacing w:after="240" w:before="240" w:line="240" w:lineRule="auto"/>
        <w:rPr/>
      </w:pPr>
      <w:r w:rsidDel="00000000" w:rsidR="00000000" w:rsidRPr="00000000">
        <w:rPr>
          <w:color w:val="000000"/>
          <w:sz w:val="24"/>
          <w:szCs w:val="24"/>
          <w:rtl w:val="0"/>
        </w:rPr>
        <w:t xml:space="preserve">Sponsor and Influencer each acknowledge and agree that each Party is solely and exclusively responsible for their own tax liabilities due to the Internal Revenue Service (including, specifically, under the corporate sponsorship rules). Sponsor will provide any required paperwork or documentation to Influencer, but will not deduct funds or otherwise assist in the payment of Influencer's taxes in any way.</w:t>
      </w:r>
      <w:r w:rsidDel="00000000" w:rsidR="00000000" w:rsidRPr="00000000">
        <w:rPr>
          <w:rtl w:val="0"/>
        </w:rPr>
      </w:r>
    </w:p>
    <w:p w:rsidR="00000000" w:rsidDel="00000000" w:rsidP="00000000" w:rsidRDefault="00000000" w:rsidRPr="00000000" w14:paraId="0000001E">
      <w:pPr>
        <w:spacing w:after="240" w:before="240" w:line="240" w:lineRule="auto"/>
        <w:rPr/>
      </w:pPr>
      <w:r w:rsidDel="00000000" w:rsidR="00000000" w:rsidRPr="00000000">
        <w:rPr>
          <w:b w:val="1"/>
          <w:color w:val="000000"/>
          <w:sz w:val="24"/>
          <w:szCs w:val="24"/>
          <w:rtl w:val="0"/>
        </w:rPr>
        <w:br w:type="textWrapping"/>
        <w:t xml:space="preserve">Article 6 - FTC RULES:</w:t>
      </w:r>
      <w:r w:rsidDel="00000000" w:rsidR="00000000" w:rsidRPr="00000000">
        <w:rPr>
          <w:rtl w:val="0"/>
        </w:rPr>
      </w:r>
    </w:p>
    <w:p w:rsidR="00000000" w:rsidDel="00000000" w:rsidP="00000000" w:rsidRDefault="00000000" w:rsidRPr="00000000" w14:paraId="0000001F">
      <w:pPr>
        <w:spacing w:after="240" w:before="240" w:line="240" w:lineRule="auto"/>
        <w:rPr/>
      </w:pPr>
      <w:r w:rsidDel="00000000" w:rsidR="00000000" w:rsidRPr="00000000">
        <w:rPr>
          <w:color w:val="000000"/>
          <w:sz w:val="24"/>
          <w:szCs w:val="24"/>
          <w:rtl w:val="0"/>
        </w:rPr>
        <w:t xml:space="preserve">Sponsor and Influencer each acknowledge the requirement to follow guidelines promulgated by the Federal Trade Commission (FTC) regarding sponsorships and each Party hereby agrees to do so. Such requirements include disclosure of the sponsorship. Disclosure must include that Influencer has a material connection with Sponsor and that Influencer is being paid or receiving other consideration for the sponsorship.</w:t>
      </w:r>
      <w:r w:rsidDel="00000000" w:rsidR="00000000" w:rsidRPr="00000000">
        <w:rPr>
          <w:rtl w:val="0"/>
        </w:rPr>
      </w:r>
    </w:p>
    <w:p w:rsidR="00000000" w:rsidDel="00000000" w:rsidP="00000000" w:rsidRDefault="00000000" w:rsidRPr="00000000" w14:paraId="00000020">
      <w:pPr>
        <w:spacing w:after="240" w:before="240" w:line="240" w:lineRule="auto"/>
        <w:rPr/>
      </w:pPr>
      <w:r w:rsidDel="00000000" w:rsidR="00000000" w:rsidRPr="00000000">
        <w:rPr>
          <w:b w:val="1"/>
          <w:color w:val="000000"/>
          <w:sz w:val="24"/>
          <w:szCs w:val="24"/>
          <w:rtl w:val="0"/>
        </w:rPr>
        <w:br w:type="textWrapping"/>
        <w:t xml:space="preserve">Article 7 - PAYMENT:</w:t>
      </w:r>
      <w:r w:rsidDel="00000000" w:rsidR="00000000" w:rsidRPr="00000000">
        <w:rPr>
          <w:rtl w:val="0"/>
        </w:rPr>
      </w:r>
    </w:p>
    <w:p w:rsidR="00000000" w:rsidDel="00000000" w:rsidP="00000000" w:rsidRDefault="00000000" w:rsidRPr="00000000" w14:paraId="00000021">
      <w:pPr>
        <w:spacing w:after="240" w:before="240" w:line="240" w:lineRule="auto"/>
        <w:rPr/>
      </w:pPr>
      <w:r w:rsidDel="00000000" w:rsidR="00000000" w:rsidRPr="00000000">
        <w:rPr>
          <w:color w:val="000000"/>
          <w:sz w:val="24"/>
          <w:szCs w:val="24"/>
          <w:rtl w:val="0"/>
        </w:rPr>
        <w:t xml:space="preserve">Sponsor agrees to pay Influencer as follows:</w:t>
      </w:r>
      <w:r w:rsidDel="00000000" w:rsidR="00000000" w:rsidRPr="00000000">
        <w:rPr>
          <w:rtl w:val="0"/>
        </w:rPr>
      </w:r>
    </w:p>
    <w:p w:rsidR="00000000" w:rsidDel="00000000" w:rsidP="00000000" w:rsidRDefault="00000000" w:rsidRPr="00000000" w14:paraId="00000022">
      <w:pPr>
        <w:spacing w:after="240" w:before="240" w:line="240" w:lineRule="auto"/>
        <w:ind w:left="450" w:firstLine="0"/>
        <w:rPr/>
      </w:pPr>
      <w:r w:rsidDel="00000000" w:rsidR="00000000" w:rsidRPr="00000000">
        <w:rPr>
          <w:sz w:val="24"/>
          <w:szCs w:val="24"/>
          <w:rtl w:val="0"/>
        </w:rPr>
        <w:t xml:space="preserve">$450 up front cash in exchange for promotion</w:t>
      </w:r>
      <w:r w:rsidDel="00000000" w:rsidR="00000000" w:rsidRPr="00000000">
        <w:rPr>
          <w:rtl w:val="0"/>
        </w:rPr>
      </w:r>
    </w:p>
    <w:p w:rsidR="00000000" w:rsidDel="00000000" w:rsidP="00000000" w:rsidRDefault="00000000" w:rsidRPr="00000000" w14:paraId="00000023">
      <w:pPr>
        <w:spacing w:after="240" w:before="240" w:line="240" w:lineRule="auto"/>
        <w:rPr/>
      </w:pPr>
      <w:r w:rsidDel="00000000" w:rsidR="00000000" w:rsidRPr="00000000">
        <w:rPr>
          <w:color w:val="000000"/>
          <w:sz w:val="24"/>
          <w:szCs w:val="24"/>
          <w:rtl w:val="0"/>
        </w:rPr>
        <w:t xml:space="preserve">Influencer may be asked to submit current address information as well as accounting and tax documentation, such as a W8/W9 tax form. Accounting information may include the routing and account number of a bank where Influencer wishes a direct deposit to post.</w:t>
      </w:r>
      <w:r w:rsidDel="00000000" w:rsidR="00000000" w:rsidRPr="00000000">
        <w:rPr>
          <w:rtl w:val="0"/>
        </w:rPr>
      </w:r>
    </w:p>
    <w:p w:rsidR="00000000" w:rsidDel="00000000" w:rsidP="00000000" w:rsidRDefault="00000000" w:rsidRPr="00000000" w14:paraId="00000024">
      <w:pPr>
        <w:spacing w:after="240" w:before="240" w:line="240" w:lineRule="auto"/>
        <w:rPr/>
      </w:pPr>
      <w:r w:rsidDel="00000000" w:rsidR="00000000" w:rsidRPr="00000000">
        <w:rPr>
          <w:color w:val="000000"/>
          <w:sz w:val="24"/>
          <w:szCs w:val="24"/>
          <w:rtl w:val="0"/>
        </w:rPr>
        <w:t xml:space="preserve">Payment will be made as follows:</w:t>
      </w:r>
      <w:r w:rsidDel="00000000" w:rsidR="00000000" w:rsidRPr="00000000">
        <w:rPr>
          <w:rtl w:val="0"/>
        </w:rPr>
      </w:r>
    </w:p>
    <w:p w:rsidR="00000000" w:rsidDel="00000000" w:rsidP="00000000" w:rsidRDefault="00000000" w:rsidRPr="00000000" w14:paraId="00000025">
      <w:pPr>
        <w:spacing w:after="240" w:before="240" w:line="240" w:lineRule="auto"/>
        <w:ind w:left="450" w:firstLine="0"/>
        <w:rPr/>
      </w:pPr>
      <w:r w:rsidDel="00000000" w:rsidR="00000000" w:rsidRPr="00000000">
        <w:rPr>
          <w:sz w:val="24"/>
          <w:szCs w:val="24"/>
          <w:rtl w:val="0"/>
        </w:rPr>
        <w:t xml:space="preserve">Cashapp, ApplePay or Direct Deposit</w:t>
      </w:r>
      <w:r w:rsidDel="00000000" w:rsidR="00000000" w:rsidRPr="00000000">
        <w:rPr>
          <w:rtl w:val="0"/>
        </w:rPr>
      </w:r>
    </w:p>
    <w:p w:rsidR="00000000" w:rsidDel="00000000" w:rsidP="00000000" w:rsidRDefault="00000000" w:rsidRPr="00000000" w14:paraId="00000026">
      <w:pPr>
        <w:spacing w:after="240" w:before="240" w:line="240" w:lineRule="auto"/>
        <w:rPr/>
      </w:pPr>
      <w:r w:rsidDel="00000000" w:rsidR="00000000" w:rsidRPr="00000000">
        <w:rPr>
          <w:b w:val="1"/>
          <w:color w:val="000000"/>
          <w:sz w:val="24"/>
          <w:szCs w:val="24"/>
          <w:rtl w:val="0"/>
        </w:rPr>
        <w:br w:type="textWrapping"/>
        <w:t xml:space="preserve">Article 8 - INTELLECTUAL PROPERTY:</w:t>
      </w:r>
      <w:r w:rsidDel="00000000" w:rsidR="00000000" w:rsidRPr="00000000">
        <w:rPr>
          <w:rtl w:val="0"/>
        </w:rPr>
      </w:r>
    </w:p>
    <w:p w:rsidR="00000000" w:rsidDel="00000000" w:rsidP="00000000" w:rsidRDefault="00000000" w:rsidRPr="00000000" w14:paraId="00000027">
      <w:pPr>
        <w:spacing w:after="240" w:before="240" w:line="240" w:lineRule="auto"/>
        <w:rPr/>
      </w:pPr>
      <w:r w:rsidDel="00000000" w:rsidR="00000000" w:rsidRPr="00000000">
        <w:rPr>
          <w:color w:val="000000"/>
          <w:sz w:val="24"/>
          <w:szCs w:val="24"/>
          <w:rtl w:val="0"/>
        </w:rPr>
        <w:t xml:space="preserve">Sponsor is the sole owner of all right, title, and interest in and to all of Sponsor's intellectual property, including all logos, trademarks, trade names, patents, and copyrighted material, including but not limited to web materials ("Sponsor IP"). Influencer is the sole owner of all right, title, and interest in and to all of Influencer's intellectual property, including all logos, trademarks, trade names, patents, and copyrighted material, including but not limited to web materials and Influencer's likenesses ("Influencer IP").</w:t>
      </w:r>
      <w:r w:rsidDel="00000000" w:rsidR="00000000" w:rsidRPr="00000000">
        <w:rPr>
          <w:rtl w:val="0"/>
        </w:rPr>
      </w:r>
    </w:p>
    <w:p w:rsidR="00000000" w:rsidDel="00000000" w:rsidP="00000000" w:rsidRDefault="00000000" w:rsidRPr="00000000" w14:paraId="00000028">
      <w:pPr>
        <w:spacing w:after="240" w:before="240" w:line="240" w:lineRule="auto"/>
        <w:rPr/>
      </w:pPr>
      <w:r w:rsidDel="00000000" w:rsidR="00000000" w:rsidRPr="00000000">
        <w:rPr>
          <w:color w:val="000000"/>
          <w:sz w:val="24"/>
          <w:szCs w:val="24"/>
          <w:rtl w:val="0"/>
        </w:rPr>
        <w:t xml:space="preserve">Sponsor hereby grants Influencer a limited, non-exclusive, non-transferable, revocable license to use the Sponsor IP solely and exclusively in connection with the terms of this Agreement. Influencer may use the Sponsor IP to promote Sponsor's goods, refer to the Sponsorship and/or to send third parties to Sponsor's online or brick-and-mortar properties for promotion. Influencer shall not use the Sponsor IP in any way to imply that Sponsor endorses Influencer or any of Influencer's products or services. Sponsor reserves the right to review and approve in advance all uses of the Sponsor IP.</w:t>
      </w:r>
      <w:r w:rsidDel="00000000" w:rsidR="00000000" w:rsidRPr="00000000">
        <w:rPr>
          <w:rtl w:val="0"/>
        </w:rPr>
      </w:r>
    </w:p>
    <w:p w:rsidR="00000000" w:rsidDel="00000000" w:rsidP="00000000" w:rsidRDefault="00000000" w:rsidRPr="00000000" w14:paraId="00000029">
      <w:pPr>
        <w:spacing w:after="240" w:before="240" w:line="240" w:lineRule="auto"/>
        <w:rPr/>
      </w:pPr>
      <w:r w:rsidDel="00000000" w:rsidR="00000000" w:rsidRPr="00000000">
        <w:rPr>
          <w:color w:val="000000"/>
          <w:sz w:val="24"/>
          <w:szCs w:val="24"/>
          <w:rtl w:val="0"/>
        </w:rPr>
        <w:t xml:space="preserve">Influencer hereby grants Sponsor a limited, non-exclusive, non-transferable, revocable license to use the Influencer IP solely and exclusively in connection with the terms of this Agreement. Sponsor may use the Influencer IP to refer to the Sponsorship.</w:t>
      </w:r>
      <w:r w:rsidDel="00000000" w:rsidR="00000000" w:rsidRPr="00000000">
        <w:rPr>
          <w:rtl w:val="0"/>
        </w:rPr>
      </w:r>
    </w:p>
    <w:p w:rsidR="00000000" w:rsidDel="00000000" w:rsidP="00000000" w:rsidRDefault="00000000" w:rsidRPr="00000000" w14:paraId="0000002A">
      <w:pPr>
        <w:spacing w:after="240" w:before="240" w:line="240" w:lineRule="auto"/>
        <w:rPr/>
      </w:pPr>
      <w:r w:rsidDel="00000000" w:rsidR="00000000" w:rsidRPr="00000000">
        <w:rPr>
          <w:color w:val="000000"/>
          <w:sz w:val="24"/>
          <w:szCs w:val="24"/>
          <w:rtl w:val="0"/>
        </w:rPr>
        <w:t xml:space="preserve">Each Party hereby warrants and agrees that there are no encumbrances on their respective intellectual property and that no third-party rights will be violated by the grant of the limited licenses herein.</w:t>
      </w:r>
      <w:r w:rsidDel="00000000" w:rsidR="00000000" w:rsidRPr="00000000">
        <w:rPr>
          <w:rtl w:val="0"/>
        </w:rPr>
      </w:r>
    </w:p>
    <w:p w:rsidR="00000000" w:rsidDel="00000000" w:rsidP="00000000" w:rsidRDefault="00000000" w:rsidRPr="00000000" w14:paraId="0000002B">
      <w:pPr>
        <w:spacing w:after="240" w:before="240" w:line="240" w:lineRule="auto"/>
        <w:rPr/>
      </w:pPr>
      <w:r w:rsidDel="00000000" w:rsidR="00000000" w:rsidRPr="00000000">
        <w:rPr>
          <w:color w:val="000000"/>
          <w:sz w:val="24"/>
          <w:szCs w:val="24"/>
          <w:rtl w:val="0"/>
        </w:rPr>
        <w:t xml:space="preserve">The licenses granted through this agreement will automatically terminate at the termination of this Agreement. Each Party agrees to cease use of the licensed intellectual property at that time.</w:t>
      </w:r>
      <w:r w:rsidDel="00000000" w:rsidR="00000000" w:rsidRPr="00000000">
        <w:rPr>
          <w:rtl w:val="0"/>
        </w:rPr>
      </w:r>
    </w:p>
    <w:p w:rsidR="00000000" w:rsidDel="00000000" w:rsidP="00000000" w:rsidRDefault="00000000" w:rsidRPr="00000000" w14:paraId="0000002C">
      <w:pPr>
        <w:spacing w:after="240" w:before="240" w:line="240" w:lineRule="auto"/>
        <w:rPr/>
      </w:pPr>
      <w:r w:rsidDel="00000000" w:rsidR="00000000" w:rsidRPr="00000000">
        <w:rPr>
          <w:b w:val="1"/>
          <w:color w:val="000000"/>
          <w:sz w:val="24"/>
          <w:szCs w:val="24"/>
          <w:rtl w:val="0"/>
        </w:rPr>
        <w:br w:type="textWrapping"/>
        <w:t xml:space="preserve">Article 9 - RELATIONSHIP OF THE PARTIES:</w:t>
      </w:r>
      <w:r w:rsidDel="00000000" w:rsidR="00000000" w:rsidRPr="00000000">
        <w:rPr>
          <w:rtl w:val="0"/>
        </w:rPr>
      </w:r>
    </w:p>
    <w:p w:rsidR="00000000" w:rsidDel="00000000" w:rsidP="00000000" w:rsidRDefault="00000000" w:rsidRPr="00000000" w14:paraId="0000002D">
      <w:pPr>
        <w:spacing w:after="240" w:before="240" w:line="240" w:lineRule="auto"/>
        <w:rPr/>
      </w:pPr>
      <w:r w:rsidDel="00000000" w:rsidR="00000000" w:rsidRPr="00000000">
        <w:rPr>
          <w:color w:val="000000"/>
          <w:sz w:val="24"/>
          <w:szCs w:val="24"/>
          <w:rtl w:val="0"/>
        </w:rPr>
        <w:t xml:space="preserve">Nothing contained within this Agreement shall be construed to form any partnership, joint venture, agency, franchise, or employment relationship between the Parties.</w:t>
      </w:r>
      <w:r w:rsidDel="00000000" w:rsidR="00000000" w:rsidRPr="00000000">
        <w:rPr>
          <w:rtl w:val="0"/>
        </w:rPr>
      </w:r>
    </w:p>
    <w:p w:rsidR="00000000" w:rsidDel="00000000" w:rsidP="00000000" w:rsidRDefault="00000000" w:rsidRPr="00000000" w14:paraId="0000002E">
      <w:pPr>
        <w:spacing w:after="240" w:before="240" w:line="240" w:lineRule="auto"/>
        <w:rPr/>
      </w:pPr>
      <w:r w:rsidDel="00000000" w:rsidR="00000000" w:rsidRPr="00000000">
        <w:rPr>
          <w:b w:val="1"/>
          <w:color w:val="000000"/>
          <w:sz w:val="24"/>
          <w:szCs w:val="24"/>
          <w:rtl w:val="0"/>
        </w:rPr>
        <w:br w:type="textWrapping"/>
        <w:t xml:space="preserve">Article 10 - INDEMNIFICATION:</w:t>
      </w:r>
      <w:r w:rsidDel="00000000" w:rsidR="00000000" w:rsidRPr="00000000">
        <w:rPr>
          <w:rtl w:val="0"/>
        </w:rPr>
      </w:r>
    </w:p>
    <w:p w:rsidR="00000000" w:rsidDel="00000000" w:rsidP="00000000" w:rsidRDefault="00000000" w:rsidRPr="00000000" w14:paraId="0000002F">
      <w:pPr>
        <w:spacing w:after="240" w:before="240" w:line="240" w:lineRule="auto"/>
        <w:rPr/>
      </w:pPr>
      <w:r w:rsidDel="00000000" w:rsidR="00000000" w:rsidRPr="00000000">
        <w:rPr>
          <w:color w:val="000000"/>
          <w:sz w:val="24"/>
          <w:szCs w:val="24"/>
          <w:rtl w:val="0"/>
        </w:rPr>
        <w:t xml:space="preserve">Sponsor shall defend and indemnify Influencer and any agents (if applicable) and hold Influencer harmless against any and all legal claims and demands, including reasonable attorney's fees, which may arise from or relate to any act or omission by Sponsor or its agents, any use of the Sponsor's intellectual property, or any breach of this Agreement.</w:t>
      </w:r>
      <w:r w:rsidDel="00000000" w:rsidR="00000000" w:rsidRPr="00000000">
        <w:rPr>
          <w:rtl w:val="0"/>
        </w:rPr>
      </w:r>
    </w:p>
    <w:p w:rsidR="00000000" w:rsidDel="00000000" w:rsidP="00000000" w:rsidRDefault="00000000" w:rsidRPr="00000000" w14:paraId="00000030">
      <w:pPr>
        <w:spacing w:after="240" w:before="240" w:line="240" w:lineRule="auto"/>
        <w:rPr/>
      </w:pPr>
      <w:r w:rsidDel="00000000" w:rsidR="00000000" w:rsidRPr="00000000">
        <w:rPr>
          <w:b w:val="1"/>
          <w:color w:val="000000"/>
          <w:sz w:val="24"/>
          <w:szCs w:val="24"/>
          <w:rtl w:val="0"/>
        </w:rPr>
        <w:br w:type="textWrapping"/>
        <w:t xml:space="preserve">Article 11 - ENTIRE AGREEMENT:</w:t>
      </w:r>
      <w:r w:rsidDel="00000000" w:rsidR="00000000" w:rsidRPr="00000000">
        <w:rPr>
          <w:rtl w:val="0"/>
        </w:rPr>
      </w:r>
    </w:p>
    <w:p w:rsidR="00000000" w:rsidDel="00000000" w:rsidP="00000000" w:rsidRDefault="00000000" w:rsidRPr="00000000" w14:paraId="00000031">
      <w:pPr>
        <w:spacing w:after="240" w:before="240" w:line="240" w:lineRule="auto"/>
        <w:rPr/>
      </w:pPr>
      <w:r w:rsidDel="00000000" w:rsidR="00000000" w:rsidRPr="00000000">
        <w:rPr>
          <w:color w:val="000000"/>
          <w:sz w:val="24"/>
          <w:szCs w:val="24"/>
          <w:rtl w:val="0"/>
        </w:rPr>
        <w:t xml:space="preserve">This Agreement constitutes the entire understanding between the Parties with respect to the sponsorship. This Agreement supersedes and replaces all prior or contemporaneous agreements or understandings, written or oral.</w:t>
      </w:r>
      <w:r w:rsidDel="00000000" w:rsidR="00000000" w:rsidRPr="00000000">
        <w:rPr>
          <w:rtl w:val="0"/>
        </w:rPr>
      </w:r>
    </w:p>
    <w:p w:rsidR="00000000" w:rsidDel="00000000" w:rsidP="00000000" w:rsidRDefault="00000000" w:rsidRPr="00000000" w14:paraId="00000032">
      <w:pPr>
        <w:spacing w:after="240" w:before="240" w:line="240" w:lineRule="auto"/>
        <w:rPr/>
      </w:pPr>
      <w:r w:rsidDel="00000000" w:rsidR="00000000" w:rsidRPr="00000000">
        <w:rPr>
          <w:b w:val="1"/>
          <w:color w:val="000000"/>
          <w:sz w:val="24"/>
          <w:szCs w:val="24"/>
          <w:rtl w:val="0"/>
        </w:rPr>
        <w:br w:type="textWrapping"/>
        <w:t xml:space="preserve">Article 12 - GENERAL PROVISIONS:</w:t>
      </w:r>
      <w:r w:rsidDel="00000000" w:rsidR="00000000" w:rsidRPr="00000000">
        <w:rPr>
          <w:rtl w:val="0"/>
        </w:rPr>
      </w:r>
    </w:p>
    <w:p w:rsidR="00000000" w:rsidDel="00000000" w:rsidP="00000000" w:rsidRDefault="00000000" w:rsidRPr="00000000" w14:paraId="00000033">
      <w:pPr>
        <w:spacing w:after="240" w:before="240" w:line="240" w:lineRule="auto"/>
        <w:ind w:left="450" w:firstLine="0"/>
        <w:rPr/>
      </w:pPr>
      <w:r w:rsidDel="00000000" w:rsidR="00000000" w:rsidRPr="00000000">
        <w:rPr>
          <w:color w:val="000000"/>
          <w:sz w:val="24"/>
          <w:szCs w:val="24"/>
          <w:rtl w:val="0"/>
        </w:rPr>
        <w:t xml:space="preserve">A) LANGUAGE: All communications made or notices given pursuant to this Agreement shall be in the English language.</w:t>
      </w:r>
      <w:r w:rsidDel="00000000" w:rsidR="00000000" w:rsidRPr="00000000">
        <w:rPr>
          <w:rtl w:val="0"/>
        </w:rPr>
      </w:r>
    </w:p>
    <w:p w:rsidR="00000000" w:rsidDel="00000000" w:rsidP="00000000" w:rsidRDefault="00000000" w:rsidRPr="00000000" w14:paraId="00000034">
      <w:pPr>
        <w:spacing w:after="240" w:before="240" w:line="240" w:lineRule="auto"/>
        <w:ind w:left="450" w:firstLine="0"/>
        <w:rPr/>
      </w:pPr>
      <w:r w:rsidDel="00000000" w:rsidR="00000000" w:rsidRPr="00000000">
        <w:rPr>
          <w:color w:val="000000"/>
          <w:sz w:val="24"/>
          <w:szCs w:val="24"/>
          <w:rtl w:val="0"/>
        </w:rPr>
        <w:t xml:space="preserve">B) JURISDICTION, VENUE &amp; CHOICE OF LAW: The laws of </w:t>
      </w:r>
      <w:r w:rsidDel="00000000" w:rsidR="00000000" w:rsidRPr="00000000">
        <w:rPr>
          <w:sz w:val="24"/>
          <w:szCs w:val="24"/>
          <w:rtl w:val="0"/>
        </w:rPr>
        <w:t xml:space="preserve">Oregon</w:t>
      </w:r>
      <w:r w:rsidDel="00000000" w:rsidR="00000000" w:rsidRPr="00000000">
        <w:rPr>
          <w:color w:val="000000"/>
          <w:sz w:val="24"/>
          <w:szCs w:val="24"/>
          <w:rtl w:val="0"/>
        </w:rPr>
        <w:t xml:space="preserve"> shall govern any matter or dispute relating to or arising out of this Agreement, as well as any dispute of any kind that may arise between Sponsor and Influencer, with the exception of its conflict of law provisions. In case any litigation specifically permitted under this Agreement is initiated, the Parties agree to submit to the personal jurisdiction of the state and federal courts of </w:t>
      </w:r>
      <w:r w:rsidDel="00000000" w:rsidR="00000000" w:rsidRPr="00000000">
        <w:rPr>
          <w:sz w:val="24"/>
          <w:szCs w:val="24"/>
          <w:rtl w:val="0"/>
        </w:rPr>
        <w:t xml:space="preserve">Oregon</w:t>
      </w:r>
      <w:r w:rsidDel="00000000" w:rsidR="00000000" w:rsidRPr="00000000">
        <w:rPr>
          <w:color w:val="000000"/>
          <w:sz w:val="24"/>
          <w:szCs w:val="24"/>
          <w:rtl w:val="0"/>
        </w:rPr>
        <w:t xml:space="preserve"> Illinois. The Parties agree that this choice of law, venue, and jurisdiction provision is not permissive, but rather mandatory in nature. The Parties hereby waive the right to any objection of venue, including assertion of the doctrine of forum non conveniens or similar doctrine.</w:t>
      </w:r>
      <w:r w:rsidDel="00000000" w:rsidR="00000000" w:rsidRPr="00000000">
        <w:rPr>
          <w:rtl w:val="0"/>
        </w:rPr>
      </w:r>
    </w:p>
    <w:p w:rsidR="00000000" w:rsidDel="00000000" w:rsidP="00000000" w:rsidRDefault="00000000" w:rsidRPr="00000000" w14:paraId="00000035">
      <w:pPr>
        <w:spacing w:after="240" w:before="240" w:line="240" w:lineRule="auto"/>
        <w:ind w:left="450" w:firstLine="0"/>
        <w:rPr/>
      </w:pPr>
      <w:r w:rsidDel="00000000" w:rsidR="00000000" w:rsidRPr="00000000">
        <w:rPr>
          <w:color w:val="000000"/>
          <w:sz w:val="24"/>
          <w:szCs w:val="24"/>
          <w:rtl w:val="0"/>
        </w:rPr>
        <w:t xml:space="preserve">C) ARBITRATION: In case of a dispute between the Parties relating to or arising out of this Agreement, the Parties shall first attempt to resolve the dispute personally and in good faith. If these personal resolution attempts fail, the Parties shall then submit the dispute to binding arbitration. The arbitration shall be conducted in </w:t>
      </w:r>
      <w:r w:rsidDel="00000000" w:rsidR="00000000" w:rsidRPr="00000000">
        <w:rPr>
          <w:sz w:val="24"/>
          <w:szCs w:val="24"/>
          <w:rtl w:val="0"/>
        </w:rPr>
        <w:t xml:space="preserve">California/Oregon</w:t>
      </w:r>
      <w:r w:rsidDel="00000000" w:rsidR="00000000" w:rsidRPr="00000000">
        <w:rPr>
          <w:color w:val="000000"/>
          <w:sz w:val="24"/>
          <w:szCs w:val="24"/>
          <w:rtl w:val="0"/>
        </w:rPr>
        <w:t xml:space="preserve">. The arbitration shall be conducted by a single arbitrator, and such arbitrator shall have no authority to add Parties, vary the provisions of this Agreement, award punitive damages, or certify a class. The arbitrator shall be bound by applicable and governing Federal law as well as the law of California/</w:t>
      </w:r>
      <w:r w:rsidDel="00000000" w:rsidR="00000000" w:rsidRPr="00000000">
        <w:rPr>
          <w:sz w:val="24"/>
          <w:szCs w:val="24"/>
          <w:rtl w:val="0"/>
        </w:rPr>
        <w:t xml:space="preserve">Oregon</w:t>
      </w:r>
      <w:r w:rsidDel="00000000" w:rsidR="00000000" w:rsidRPr="00000000">
        <w:rPr>
          <w:color w:val="000000"/>
          <w:sz w:val="24"/>
          <w:szCs w:val="24"/>
          <w:rtl w:val="0"/>
        </w:rPr>
        <w:t xml:space="preserve">. Each Party shall pay their own costs and fees. Claims necessitating arbitration under this section include, but are not limited to: contract claims, tort claims, claims based on Federal and state law, and claims based on local laws, ordinances, statutes or regulations. The Parties, in agreement with this sub-part of this Agreement, waive any rights they may have to a jury trial in regard to arbitral claims.</w:t>
      </w:r>
      <w:r w:rsidDel="00000000" w:rsidR="00000000" w:rsidRPr="00000000">
        <w:rPr>
          <w:rtl w:val="0"/>
        </w:rPr>
      </w:r>
    </w:p>
    <w:p w:rsidR="00000000" w:rsidDel="00000000" w:rsidP="00000000" w:rsidRDefault="00000000" w:rsidRPr="00000000" w14:paraId="00000036">
      <w:pPr>
        <w:spacing w:after="240" w:before="240" w:line="240" w:lineRule="auto"/>
        <w:ind w:left="450" w:firstLine="0"/>
        <w:rPr/>
      </w:pPr>
      <w:r w:rsidDel="00000000" w:rsidR="00000000" w:rsidRPr="00000000">
        <w:rPr>
          <w:color w:val="000000"/>
          <w:sz w:val="24"/>
          <w:szCs w:val="24"/>
          <w:rtl w:val="0"/>
        </w:rPr>
        <w:t xml:space="preserve">D) ASSIGNMENT: This Agreement, or the rights granted hereunder, may not be assigned, sold, leased or otherwise transferred in whole or part by either Party.</w:t>
      </w:r>
      <w:r w:rsidDel="00000000" w:rsidR="00000000" w:rsidRPr="00000000">
        <w:rPr>
          <w:rtl w:val="0"/>
        </w:rPr>
      </w:r>
    </w:p>
    <w:p w:rsidR="00000000" w:rsidDel="00000000" w:rsidP="00000000" w:rsidRDefault="00000000" w:rsidRPr="00000000" w14:paraId="00000037">
      <w:pPr>
        <w:spacing w:after="240" w:before="240" w:line="240" w:lineRule="auto"/>
        <w:ind w:left="450" w:firstLine="0"/>
        <w:rPr/>
      </w:pPr>
      <w:r w:rsidDel="00000000" w:rsidR="00000000" w:rsidRPr="00000000">
        <w:rPr>
          <w:color w:val="000000"/>
          <w:sz w:val="24"/>
          <w:szCs w:val="24"/>
          <w:rtl w:val="0"/>
        </w:rPr>
        <w:t xml:space="preserve">E) SEVERABILITY: If any part or sub-part of this Agreement is held invalid or unenforceable by a court of law or competent arbitrator, the remaining parts and sub-parts will be enforced to the maximum extent possible. In such condition, the remainder of this Agreement shall continue in full force.</w:t>
      </w:r>
      <w:r w:rsidDel="00000000" w:rsidR="00000000" w:rsidRPr="00000000">
        <w:rPr>
          <w:rtl w:val="0"/>
        </w:rPr>
      </w:r>
    </w:p>
    <w:p w:rsidR="00000000" w:rsidDel="00000000" w:rsidP="00000000" w:rsidRDefault="00000000" w:rsidRPr="00000000" w14:paraId="00000038">
      <w:pPr>
        <w:spacing w:after="240" w:before="240" w:line="240" w:lineRule="auto"/>
        <w:ind w:left="450" w:firstLine="0"/>
        <w:rPr/>
      </w:pPr>
      <w:r w:rsidDel="00000000" w:rsidR="00000000" w:rsidRPr="00000000">
        <w:rPr>
          <w:color w:val="000000"/>
          <w:sz w:val="24"/>
          <w:szCs w:val="24"/>
          <w:rtl w:val="0"/>
        </w:rPr>
        <w:t xml:space="preserve">F) NO WAIVER: In the event that either Party fails to enforce any provision of this Agreement, this shall not constitute a waiver of any future enforcement of that provision or of any other provision. Waiver of any part or sub-part of this Agreement will not constitute a waiver of any other part or sub-part.</w:t>
      </w:r>
      <w:r w:rsidDel="00000000" w:rsidR="00000000" w:rsidRPr="00000000">
        <w:rPr>
          <w:rtl w:val="0"/>
        </w:rPr>
      </w:r>
    </w:p>
    <w:p w:rsidR="00000000" w:rsidDel="00000000" w:rsidP="00000000" w:rsidRDefault="00000000" w:rsidRPr="00000000" w14:paraId="00000039">
      <w:pPr>
        <w:spacing w:after="240" w:before="240" w:line="240" w:lineRule="auto"/>
        <w:ind w:left="450" w:firstLine="0"/>
        <w:rPr/>
      </w:pPr>
      <w:r w:rsidDel="00000000" w:rsidR="00000000" w:rsidRPr="00000000">
        <w:rPr>
          <w:color w:val="000000"/>
          <w:sz w:val="24"/>
          <w:szCs w:val="24"/>
          <w:rtl w:val="0"/>
        </w:rPr>
        <w:t xml:space="preserve">G) HEADINGS FOR CONVENIENCE ONLY: Headings of parts and sub-parts under this Agreement are for convenience and organization, only. Headings shall not affect the meaning of any provisions of this Agreement.</w:t>
      </w:r>
      <w:r w:rsidDel="00000000" w:rsidR="00000000" w:rsidRPr="00000000">
        <w:rPr>
          <w:rtl w:val="0"/>
        </w:rPr>
      </w:r>
    </w:p>
    <w:p w:rsidR="00000000" w:rsidDel="00000000" w:rsidP="00000000" w:rsidRDefault="00000000" w:rsidRPr="00000000" w14:paraId="0000003A">
      <w:pPr>
        <w:spacing w:after="240" w:before="240" w:line="240" w:lineRule="auto"/>
        <w:ind w:left="450" w:firstLine="0"/>
        <w:rPr/>
      </w:pPr>
      <w:r w:rsidDel="00000000" w:rsidR="00000000" w:rsidRPr="00000000">
        <w:rPr>
          <w:color w:val="000000"/>
          <w:sz w:val="24"/>
          <w:szCs w:val="24"/>
          <w:rtl w:val="0"/>
        </w:rPr>
        <w:t xml:space="preserve">H) FORCE MAJEURE: Influencer is not liable for any failure to perform due to causes beyond its reasonable control including, but not limited to, acts of God, acts of civil authorities, acts of military authorities, riots, embargoes, acts of nature and natural disasters, and other acts which may be due to unforeseen circumstances.</w:t>
      </w:r>
      <w:r w:rsidDel="00000000" w:rsidR="00000000" w:rsidRPr="00000000">
        <w:rPr>
          <w:rtl w:val="0"/>
        </w:rPr>
      </w:r>
    </w:p>
    <w:p w:rsidR="00000000" w:rsidDel="00000000" w:rsidP="00000000" w:rsidRDefault="00000000" w:rsidRPr="00000000" w14:paraId="0000003B">
      <w:pPr>
        <w:spacing w:after="240" w:before="240" w:line="240" w:lineRule="auto"/>
        <w:ind w:left="450" w:firstLine="0"/>
        <w:rPr/>
      </w:pPr>
      <w:r w:rsidDel="00000000" w:rsidR="00000000" w:rsidRPr="00000000">
        <w:rPr>
          <w:color w:val="000000"/>
          <w:sz w:val="24"/>
          <w:szCs w:val="24"/>
          <w:rtl w:val="0"/>
        </w:rPr>
        <w:t xml:space="preserve">I) ELECTRONIC COMMUNICATIONS PERMITTED: Electronic communications are permitted to both Parties under this Agreement, including e-mail or fax, at numbers and addresses which may be indicated above or notified to either Party from time to time.</w:t>
      </w:r>
      <w:r w:rsidDel="00000000" w:rsidR="00000000" w:rsidRPr="00000000">
        <w:rPr>
          <w:rtl w:val="0"/>
        </w:rPr>
      </w:r>
    </w:p>
    <w:p w:rsidR="00000000" w:rsidDel="00000000" w:rsidP="00000000" w:rsidRDefault="00000000" w:rsidRPr="00000000" w14:paraId="0000003C">
      <w:pPr>
        <w:spacing w:after="240" w:before="240" w:line="240" w:lineRule="auto"/>
        <w:ind w:left="450" w:firstLine="0"/>
        <w:jc w:val="center"/>
        <w:rPr/>
      </w:pPr>
      <w:r w:rsidDel="00000000" w:rsidR="00000000" w:rsidRPr="00000000">
        <w:rPr>
          <w:b w:val="1"/>
          <w:i w:val="1"/>
          <w:color w:val="000000"/>
          <w:sz w:val="24"/>
          <w:szCs w:val="24"/>
          <w:rtl w:val="0"/>
        </w:rPr>
        <w:t xml:space="preserve">EXECUTION:</w:t>
      </w:r>
      <w:r w:rsidDel="00000000" w:rsidR="00000000" w:rsidRPr="00000000">
        <w:rPr>
          <w:rtl w:val="0"/>
        </w:rPr>
      </w:r>
    </w:p>
    <w:p w:rsidR="00000000" w:rsidDel="00000000" w:rsidP="00000000" w:rsidRDefault="00000000" w:rsidRPr="00000000" w14:paraId="0000003D">
      <w:pPr>
        <w:spacing w:after="240" w:before="240" w:line="240" w:lineRule="auto"/>
        <w:rPr/>
      </w:pPr>
      <w:r w:rsidDel="00000000" w:rsidR="00000000" w:rsidRPr="00000000">
        <w:rPr>
          <w:b w:val="1"/>
          <w:color w:val="000000"/>
          <w:sz w:val="24"/>
          <w:szCs w:val="24"/>
          <w:rtl w:val="0"/>
        </w:rPr>
        <w:br w:type="textWrapping"/>
        <w:br w:type="textWrapping"/>
        <w:t xml:space="preserve">Influencer:</w:t>
      </w:r>
      <w:r w:rsidDel="00000000" w:rsidR="00000000" w:rsidRPr="00000000">
        <w:rPr>
          <w:rtl w:val="0"/>
        </w:rPr>
      </w:r>
    </w:p>
    <w:p w:rsidR="00000000" w:rsidDel="00000000" w:rsidP="00000000" w:rsidRDefault="00000000" w:rsidRPr="00000000" w14:paraId="0000003E">
      <w:pPr>
        <w:spacing w:after="240" w:before="240" w:line="240" w:lineRule="auto"/>
        <w:rPr/>
      </w:pPr>
      <w:r w:rsidDel="00000000" w:rsidR="00000000" w:rsidRPr="00000000">
        <w:rPr>
          <w:color w:val="000000"/>
          <w:sz w:val="24"/>
          <w:szCs w:val="24"/>
          <w:rtl w:val="0"/>
        </w:rPr>
        <w:t xml:space="preserve">Printed Name: </w:t>
      </w:r>
      <w:r w:rsidDel="00000000" w:rsidR="00000000" w:rsidRPr="00000000">
        <w:rPr>
          <w:sz w:val="24"/>
          <w:szCs w:val="24"/>
          <w:rtl w:val="0"/>
        </w:rPr>
        <w:t xml:space="preserve">Joshua Charles</w:t>
      </w:r>
      <w:r w:rsidDel="00000000" w:rsidR="00000000" w:rsidRPr="00000000">
        <w:rPr>
          <w:rtl w:val="0"/>
        </w:rPr>
      </w:r>
    </w:p>
    <w:p w:rsidR="00000000" w:rsidDel="00000000" w:rsidP="00000000" w:rsidRDefault="00000000" w:rsidRPr="00000000" w14:paraId="0000003F">
      <w:pPr>
        <w:spacing w:after="240" w:before="240" w:line="240" w:lineRule="auto"/>
        <w:rPr/>
      </w:pPr>
      <w:r w:rsidDel="00000000" w:rsidR="00000000" w:rsidRPr="00000000">
        <w:rPr>
          <w:color w:val="000000"/>
          <w:sz w:val="24"/>
          <w:szCs w:val="24"/>
          <w:rtl w:val="0"/>
        </w:rPr>
        <w:br w:type="textWrapping"/>
        <w:t xml:space="preserve">Signature: _________________________</w:t>
      </w:r>
      <w:r w:rsidDel="00000000" w:rsidR="00000000" w:rsidRPr="00000000">
        <w:rPr>
          <w:rtl w:val="0"/>
        </w:rPr>
      </w:r>
    </w:p>
    <w:p w:rsidR="00000000" w:rsidDel="00000000" w:rsidP="00000000" w:rsidRDefault="00000000" w:rsidRPr="00000000" w14:paraId="00000040">
      <w:pPr>
        <w:spacing w:after="240" w:before="240" w:line="240" w:lineRule="auto"/>
        <w:rPr/>
      </w:pPr>
      <w:r w:rsidDel="00000000" w:rsidR="00000000" w:rsidRPr="00000000">
        <w:rPr>
          <w:b w:val="1"/>
          <w:color w:val="000000"/>
          <w:sz w:val="24"/>
          <w:szCs w:val="24"/>
          <w:rtl w:val="0"/>
        </w:rPr>
        <w:br w:type="textWrapping"/>
        <w:br w:type="textWrapping"/>
        <w:br w:type="textWrapping"/>
        <w:t xml:space="preserve">Sponsor:</w:t>
      </w:r>
      <w:r w:rsidDel="00000000" w:rsidR="00000000" w:rsidRPr="00000000">
        <w:rPr>
          <w:rtl w:val="0"/>
        </w:rPr>
      </w:r>
    </w:p>
    <w:p w:rsidR="00000000" w:rsidDel="00000000" w:rsidP="00000000" w:rsidRDefault="00000000" w:rsidRPr="00000000" w14:paraId="00000041">
      <w:pPr>
        <w:spacing w:after="240" w:before="240" w:line="240" w:lineRule="auto"/>
        <w:rPr/>
      </w:pPr>
      <w:r w:rsidDel="00000000" w:rsidR="00000000" w:rsidRPr="00000000">
        <w:rPr>
          <w:rtl w:val="0"/>
        </w:rPr>
      </w:r>
    </w:p>
    <w:p w:rsidR="00000000" w:rsidDel="00000000" w:rsidP="00000000" w:rsidRDefault="00000000" w:rsidRPr="00000000" w14:paraId="00000042">
      <w:pPr>
        <w:spacing w:after="240" w:before="240" w:line="240" w:lineRule="auto"/>
        <w:rPr/>
      </w:pPr>
      <w:r w:rsidDel="00000000" w:rsidR="00000000" w:rsidRPr="00000000">
        <w:rPr>
          <w:rtl w:val="0"/>
        </w:rPr>
      </w:r>
    </w:p>
    <w:p w:rsidR="00000000" w:rsidDel="00000000" w:rsidP="00000000" w:rsidRDefault="00000000" w:rsidRPr="00000000" w14:paraId="00000043">
      <w:pPr>
        <w:spacing w:after="240" w:before="240" w:line="240" w:lineRule="auto"/>
        <w:rPr/>
      </w:pPr>
      <w:r w:rsidDel="00000000" w:rsidR="00000000" w:rsidRPr="00000000">
        <w:rPr>
          <w:color w:val="000000"/>
          <w:sz w:val="24"/>
          <w:szCs w:val="24"/>
          <w:rtl w:val="0"/>
        </w:rPr>
        <w:br w:type="textWrapping"/>
        <w:br w:type="textWrapping"/>
        <w:t xml:space="preserve">Printed Name: </w:t>
      </w:r>
      <w:r w:rsidDel="00000000" w:rsidR="00000000" w:rsidRPr="00000000">
        <w:rPr>
          <w:sz w:val="24"/>
          <w:szCs w:val="24"/>
          <w:rtl w:val="0"/>
        </w:rPr>
        <w:t xml:space="preserve">USA Hemp</w:t>
      </w:r>
      <w:r w:rsidDel="00000000" w:rsidR="00000000" w:rsidRPr="00000000">
        <w:rPr>
          <w:rtl w:val="0"/>
        </w:rPr>
      </w:r>
    </w:p>
    <w:p w:rsidR="00000000" w:rsidDel="00000000" w:rsidP="00000000" w:rsidRDefault="00000000" w:rsidRPr="00000000" w14:paraId="00000044">
      <w:pPr>
        <w:spacing w:after="240" w:before="240" w:line="240" w:lineRule="auto"/>
        <w:rPr/>
      </w:pPr>
      <w:r w:rsidDel="00000000" w:rsidR="00000000" w:rsidRPr="00000000">
        <w:rPr>
          <w:color w:val="000000"/>
          <w:sz w:val="24"/>
          <w:szCs w:val="24"/>
          <w:rtl w:val="0"/>
        </w:rPr>
        <w:t xml:space="preserve">Representative Name: </w:t>
      </w:r>
      <w:r w:rsidDel="00000000" w:rsidR="00000000" w:rsidRPr="00000000">
        <w:rPr>
          <w:sz w:val="24"/>
          <w:szCs w:val="24"/>
          <w:rtl w:val="0"/>
        </w:rPr>
        <w:t xml:space="preserve">Chaz Murray</w:t>
      </w:r>
      <w:r w:rsidDel="00000000" w:rsidR="00000000" w:rsidRPr="00000000">
        <w:rPr>
          <w:rtl w:val="0"/>
        </w:rPr>
      </w:r>
    </w:p>
    <w:p w:rsidR="00000000" w:rsidDel="00000000" w:rsidP="00000000" w:rsidRDefault="00000000" w:rsidRPr="00000000" w14:paraId="00000045">
      <w:pPr>
        <w:spacing w:after="240" w:before="240" w:line="240" w:lineRule="auto"/>
        <w:rPr/>
      </w:pPr>
      <w:r w:rsidDel="00000000" w:rsidR="00000000" w:rsidRPr="00000000">
        <w:rPr>
          <w:color w:val="000000"/>
          <w:sz w:val="24"/>
          <w:szCs w:val="24"/>
          <w:rtl w:val="0"/>
        </w:rPr>
        <w:t xml:space="preserve">Representative Title: </w:t>
      </w:r>
      <w:r w:rsidDel="00000000" w:rsidR="00000000" w:rsidRPr="00000000">
        <w:rPr>
          <w:sz w:val="24"/>
          <w:szCs w:val="24"/>
          <w:rtl w:val="0"/>
        </w:rPr>
        <w:t xml:space="preserve">Owner</w:t>
      </w:r>
      <w:r w:rsidDel="00000000" w:rsidR="00000000" w:rsidRPr="00000000">
        <w:rPr>
          <w:rtl w:val="0"/>
        </w:rPr>
      </w:r>
    </w:p>
    <w:p w:rsidR="00000000" w:rsidDel="00000000" w:rsidP="00000000" w:rsidRDefault="00000000" w:rsidRPr="00000000" w14:paraId="00000046">
      <w:pPr>
        <w:spacing w:after="240" w:before="240" w:line="240" w:lineRule="auto"/>
        <w:rPr/>
      </w:pPr>
      <w:r w:rsidDel="00000000" w:rsidR="00000000" w:rsidRPr="00000000">
        <w:rPr>
          <w:color w:val="000000"/>
          <w:sz w:val="24"/>
          <w:szCs w:val="24"/>
          <w:rtl w:val="0"/>
        </w:rPr>
        <w:t xml:space="preserve">Representative Signature: _____________________</w:t>
      </w:r>
      <w:r w:rsidDel="00000000" w:rsidR="00000000" w:rsidRPr="00000000">
        <w:rPr>
          <w:rtl w:val="0"/>
        </w:rPr>
      </w:r>
    </w:p>
    <w:sectPr>
      <w:footerReference r:id="rId7" w:type="default"/>
      <w:pgSz w:h="15840" w:w="1224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jc w:val="right"/>
      <w:rPr>
        <w:i w:val="1"/>
        <w:sz w:val="24"/>
        <w:szCs w:val="24"/>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0F6147"/>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1PHPDOCX" w:customStyle="1">
    <w:name w:val="Heading 1 PHPDOCX"/>
    <w:basedOn w:val="Normal"/>
    <w:next w:val="Normal"/>
    <w:link w:val="Heading1CarPHPDOCX"/>
    <w:uiPriority w:val="9"/>
    <w:qFormat w:val="1"/>
    <w:rsid w:val="00DF064E"/>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PHPDOCX" w:customStyle="1">
    <w:name w:val="Heading 2 PHPDOCX"/>
    <w:basedOn w:val="Normal"/>
    <w:next w:val="Normal"/>
    <w:link w:val="Heading2CarPHPDOCX"/>
    <w:uiPriority w:val="9"/>
    <w:unhideWhenUsed w:val="1"/>
    <w:qFormat w:val="1"/>
    <w:rsid w:val="00DF064E"/>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PHPDOCX" w:customStyle="1">
    <w:name w:val="Heading 3 PHPDOCX"/>
    <w:basedOn w:val="Normal"/>
    <w:next w:val="Normal"/>
    <w:link w:val="Heading3CarPHPDOCX"/>
    <w:uiPriority w:val="9"/>
    <w:unhideWhenUsed w:val="1"/>
    <w:qFormat w:val="1"/>
    <w:rsid w:val="00DF064E"/>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PHPDOCX" w:customStyle="1">
    <w:name w:val="Heading 4 PHPDOCX"/>
    <w:basedOn w:val="Normal"/>
    <w:next w:val="Normal"/>
    <w:link w:val="Heading4CarPHPDOCX"/>
    <w:uiPriority w:val="9"/>
    <w:unhideWhenUsed w:val="1"/>
    <w:qFormat w:val="1"/>
    <w:rsid w:val="00DF064E"/>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PHPDOCX" w:customStyle="1">
    <w:name w:val="Heading 5 PHPDOCX"/>
    <w:basedOn w:val="Normal"/>
    <w:next w:val="Normal"/>
    <w:link w:val="Heading5CarPHPDOCX"/>
    <w:uiPriority w:val="9"/>
    <w:unhideWhenUsed w:val="1"/>
    <w:qFormat w:val="1"/>
    <w:rsid w:val="00DF064E"/>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PHPDOCX" w:customStyle="1">
    <w:name w:val="Heading 6 PHPDOCX"/>
    <w:basedOn w:val="Normal"/>
    <w:next w:val="Normal"/>
    <w:link w:val="Heading6CarPHPDOCX"/>
    <w:uiPriority w:val="9"/>
    <w:unhideWhenUsed w:val="1"/>
    <w:qFormat w:val="1"/>
    <w:rsid w:val="00DF064E"/>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PHPDOCX" w:customStyle="1">
    <w:name w:val="Heading 7 PHPDOCX"/>
    <w:basedOn w:val="Normal"/>
    <w:next w:val="Normal"/>
    <w:link w:val="Heading7CarPHPDOCX"/>
    <w:uiPriority w:val="9"/>
    <w:unhideWhenUsed w:val="1"/>
    <w:qFormat w:val="1"/>
    <w:rsid w:val="00DF064E"/>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PHPDOCX" w:customStyle="1">
    <w:name w:val="Heading 8 PHPDOCX"/>
    <w:basedOn w:val="Normal"/>
    <w:next w:val="Normal"/>
    <w:link w:val="Heading8CarPHPDOCX"/>
    <w:uiPriority w:val="9"/>
    <w:semiHidden w:val="1"/>
    <w:unhideWhenUsed w:val="1"/>
    <w:qFormat w:val="1"/>
    <w:rsid w:val="00DF064E"/>
    <w:pPr>
      <w:keepNext w:val="1"/>
      <w:keepLines w:val="1"/>
      <w:spacing w:after="0" w:before="200"/>
      <w:outlineLvl w:val="7"/>
    </w:pPr>
    <w:rPr>
      <w:rFonts w:asciiTheme="majorHAnsi" w:cstheme="majorBidi" w:eastAsiaTheme="majorEastAsia" w:hAnsiTheme="majorHAnsi"/>
      <w:color w:val="404040" w:themeColor="text1" w:themeTint="0000BF"/>
      <w:sz w:val="20"/>
      <w:szCs w:val="20"/>
    </w:rPr>
  </w:style>
  <w:style w:type="paragraph" w:styleId="Heading9PHPDOCX" w:customStyle="1">
    <w:name w:val="Heading 9 PHPDOCX"/>
    <w:basedOn w:val="Normal"/>
    <w:next w:val="Normal"/>
    <w:link w:val="Heading9CarPHPDOCX"/>
    <w:uiPriority w:val="9"/>
    <w:semiHidden w:val="1"/>
    <w:unhideWhenUsed w:val="1"/>
    <w:qFormat w:val="1"/>
    <w:rsid w:val="00DF064E"/>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nnotationreferencePHPDOCX" w:customStyle="1">
    <w:name w:val="annotation reference PHPDOCX"/>
    <w:basedOn w:val="DefaultParagraphFontPHPDOCX"/>
    <w:uiPriority w:val="99"/>
    <w:semiHidden w:val="1"/>
    <w:unhideWhenUsed w:val="1"/>
    <w:rsid w:val="00E139EA"/>
    <w:rPr>
      <w:sz w:val="16"/>
      <w:szCs w:val="16"/>
    </w:rPr>
  </w:style>
  <w:style w:type="paragraph" w:styleId="annotationtextPHPDOCX" w:customStyle="1">
    <w:name w:val="annotation text PHPDOCX"/>
    <w:basedOn w:val="Normal"/>
    <w:link w:val="CommentTextCharPHPDOCX"/>
    <w:uiPriority w:val="99"/>
    <w:semiHidden w:val="1"/>
    <w:unhideWhenUsed w:val="1"/>
    <w:rsid w:val="00E139EA"/>
    <w:pPr>
      <w:spacing w:line="240" w:lineRule="auto"/>
    </w:pPr>
    <w:rPr>
      <w:sz w:val="20"/>
      <w:szCs w:val="20"/>
    </w:rPr>
  </w:style>
  <w:style w:type="character" w:styleId="CommentTextCharPHPDOCX" w:customStyle="1">
    <w:name w:val="Comment Text Char PHPDOCX"/>
    <w:basedOn w:val="DefaultParagraphFontPHPDOCX"/>
    <w:link w:val="annotationtextPHPDOCX"/>
    <w:uiPriority w:val="99"/>
    <w:semiHidden w:val="1"/>
    <w:rsid w:val="00E139EA"/>
    <w:rPr>
      <w:sz w:val="20"/>
      <w:szCs w:val="20"/>
    </w:rPr>
  </w:style>
  <w:style w:type="paragraph" w:styleId="annotationsubjectPHPDOCX" w:customStyle="1">
    <w:name w:val="annotation subject PHPDOCX"/>
    <w:basedOn w:val="annotationtextPHPDOCX"/>
    <w:next w:val="annotationtextPHPDOCX"/>
    <w:link w:val="CommentSubjectCharPHPDOCX"/>
    <w:uiPriority w:val="99"/>
    <w:semiHidden w:val="1"/>
    <w:unhideWhenUsed w:val="1"/>
    <w:rsid w:val="00E139EA"/>
    <w:rPr>
      <w:b w:val="1"/>
      <w:bCs w:val="1"/>
    </w:rPr>
  </w:style>
  <w:style w:type="character" w:styleId="CommentSubjectCharPHPDOCX" w:customStyle="1">
    <w:name w:val="Comment Subject Char PHPDOCX"/>
    <w:basedOn w:val="CommentTextCharPHPDOCX"/>
    <w:link w:val="annotationsubjectPHPDOCX"/>
    <w:uiPriority w:val="99"/>
    <w:semiHidden w:val="1"/>
    <w:rsid w:val="00E139EA"/>
    <w:rPr>
      <w:b w:val="1"/>
      <w:bCs w:val="1"/>
      <w:sz w:val="20"/>
      <w:szCs w:val="20"/>
    </w:rPr>
  </w:style>
  <w:style w:type="paragraph" w:styleId="BalloonTextPHPDOCX" w:customStyle="1">
    <w:name w:val="Balloon Text PHPDOCX"/>
    <w:basedOn w:val="Normal"/>
    <w:link w:val="BalloonTextCharPHPDOCX"/>
    <w:uiPriority w:val="99"/>
    <w:semiHidden w:val="1"/>
    <w:unhideWhenUsed w:val="1"/>
    <w:rsid w:val="00E139EA"/>
    <w:pPr>
      <w:spacing w:after="0" w:line="240" w:lineRule="auto"/>
    </w:pPr>
    <w:rPr>
      <w:rFonts w:ascii="Tahoma" w:cs="Tahoma" w:hAnsi="Tahoma"/>
      <w:sz w:val="16"/>
      <w:szCs w:val="16"/>
    </w:rPr>
  </w:style>
  <w:style w:type="character" w:styleId="BalloonTextCharPHPDOCX" w:customStyle="1">
    <w:name w:val="Balloon Text Char PHPDOCX"/>
    <w:basedOn w:val="DefaultParagraphFontPHPDOCX"/>
    <w:link w:val="BalloonTextPHPDOCX"/>
    <w:uiPriority w:val="99"/>
    <w:semiHidden w:val="1"/>
    <w:rsid w:val="00E139EA"/>
    <w:rPr>
      <w:rFonts w:ascii="Tahoma" w:cs="Tahoma" w:hAnsi="Tahoma"/>
      <w:sz w:val="16"/>
      <w:szCs w:val="16"/>
    </w:rPr>
  </w:style>
  <w:style w:type="paragraph" w:styleId="footnoteTextPHPDOCX" w:customStyle="1">
    <w:name w:val="footnote Text PHPDOCX"/>
    <w:basedOn w:val="Normal"/>
    <w:link w:val="footnotetextCarPHPDOCX"/>
    <w:uiPriority w:val="99"/>
    <w:semiHidden w:val="1"/>
    <w:unhideWhenUsed w:val="1"/>
    <w:rsid w:val="006E0FDA"/>
    <w:pPr>
      <w:spacing w:after="0" w:line="240" w:lineRule="auto"/>
    </w:pPr>
    <w:rPr>
      <w:sz w:val="20"/>
      <w:szCs w:val="20"/>
    </w:rPr>
  </w:style>
  <w:style w:type="character" w:styleId="footnotetextCarPHPDOCX" w:customStyle="1">
    <w:name w:val="footnote text Car PHPDOCX"/>
    <w:basedOn w:val="DefaultParagraphFontPHPDOCX"/>
    <w:link w:val="footnoteTextPHPDOCX"/>
    <w:uiPriority w:val="99"/>
    <w:semiHidden w:val="1"/>
    <w:rsid w:val="006E0FDA"/>
    <w:rPr>
      <w:sz w:val="20"/>
      <w:szCs w:val="20"/>
    </w:rPr>
  </w:style>
  <w:style w:type="character" w:styleId="footnoteReferencePHPDOCX" w:customStyle="1">
    <w:name w:val="footnote Reference PHPDOCX"/>
    <w:basedOn w:val="DefaultParagraphFontPHPDOCX"/>
    <w:uiPriority w:val="99"/>
    <w:semiHidden w:val="1"/>
    <w:unhideWhenUsed w:val="1"/>
    <w:rsid w:val="006E0FDA"/>
    <w:rPr>
      <w:vertAlign w:val="superscript"/>
    </w:rPr>
  </w:style>
  <w:style w:type="paragraph" w:styleId="endnoteTextPHPDOCX" w:customStyle="1">
    <w:name w:val="endnote Text PHPDOCX"/>
    <w:basedOn w:val="Normal"/>
    <w:link w:val="endnotetextCarPHPDOCX"/>
    <w:uiPriority w:val="99"/>
    <w:semiHidden w:val="1"/>
    <w:unhideWhenUsed w:val="1"/>
    <w:rsid w:val="006E0FDA"/>
    <w:pPr>
      <w:spacing w:after="0" w:line="240" w:lineRule="auto"/>
    </w:pPr>
    <w:rPr>
      <w:sz w:val="20"/>
      <w:szCs w:val="20"/>
    </w:rPr>
  </w:style>
  <w:style w:type="character" w:styleId="endnotetextCarPHPDOCX" w:customStyle="1">
    <w:name w:val="endnote text Car PHPDOCX"/>
    <w:basedOn w:val="DefaultParagraphFontPHPDOCX"/>
    <w:link w:val="endnoteTextPHPDOCX"/>
    <w:uiPriority w:val="99"/>
    <w:semiHidden w:val="1"/>
    <w:rsid w:val="006E0FDA"/>
    <w:rPr>
      <w:sz w:val="20"/>
      <w:szCs w:val="20"/>
    </w:rPr>
  </w:style>
  <w:style w:type="character" w:styleId="endnoteReferencePHPDOCX" w:customStyle="1">
    <w:name w:val="endnote Reference PHPDOCX"/>
    <w:basedOn w:val="DefaultParagraphFontPHPDOCX"/>
    <w:uiPriority w:val="99"/>
    <w:semiHidden w:val="1"/>
    <w:unhideWhenUsed w:val="1"/>
    <w:rsid w:val="006E0FDA"/>
    <w:rPr>
      <w:vertAlign w:val="superscript"/>
    </w:rPr>
  </w:style>
  <w:style w:type="character" w:styleId="DefaultParagraphFontPHPDOCX" w:customStyle="1">
    <w:name w:val="Default Paragraph Font PHPDOCX"/>
    <w:uiPriority w:val="1"/>
    <w:semiHidden w:val="1"/>
    <w:unhideWhenUsed w:val="1"/>
  </w:style>
  <w:style w:type="numbering" w:styleId="NoListPHPDOCX" w:customStyle="1">
    <w:name w:val="No List PHPDOCX"/>
    <w:uiPriority w:val="99"/>
    <w:semiHidden w:val="1"/>
    <w:unhideWhenUsed w:val="1"/>
  </w:style>
  <w:style w:type="character" w:styleId="Heading1CarPHPDOCX" w:customStyle="1">
    <w:name w:val="Heading 1 Car PHPDOCX"/>
    <w:basedOn w:val="DefaultParagraphFontPHPDOCX"/>
    <w:link w:val="Heading1PHPDOCX"/>
    <w:uiPriority w:val="9"/>
    <w:rsid w:val="00DF064E"/>
    <w:rPr>
      <w:rFonts w:asciiTheme="majorHAnsi" w:cstheme="majorBidi" w:eastAsiaTheme="majorEastAsia" w:hAnsiTheme="majorHAnsi"/>
      <w:b w:val="1"/>
      <w:bCs w:val="1"/>
      <w:color w:val="365f91" w:themeColor="accent1" w:themeShade="0000BF"/>
      <w:sz w:val="28"/>
      <w:szCs w:val="28"/>
    </w:rPr>
  </w:style>
  <w:style w:type="character" w:styleId="Heading2CarPHPDOCX" w:customStyle="1">
    <w:name w:val="Heading 2 Car PHPDOCX"/>
    <w:basedOn w:val="DefaultParagraphFontPHPDOCX"/>
    <w:link w:val="Heading2PHPDOCX"/>
    <w:uiPriority w:val="9"/>
    <w:rsid w:val="00DF064E"/>
    <w:rPr>
      <w:rFonts w:asciiTheme="majorHAnsi" w:cstheme="majorBidi" w:eastAsiaTheme="majorEastAsia" w:hAnsiTheme="majorHAnsi"/>
      <w:b w:val="1"/>
      <w:bCs w:val="1"/>
      <w:color w:val="4f81bd" w:themeColor="accent1"/>
      <w:sz w:val="26"/>
      <w:szCs w:val="26"/>
    </w:rPr>
  </w:style>
  <w:style w:type="character" w:styleId="Heading3CarPHPDOCX" w:customStyle="1">
    <w:name w:val="Heading 3 Car PHPDOCX"/>
    <w:basedOn w:val="DefaultParagraphFontPHPDOCX"/>
    <w:link w:val="Heading3PHPDOCX"/>
    <w:uiPriority w:val="9"/>
    <w:rsid w:val="00DF064E"/>
    <w:rPr>
      <w:rFonts w:asciiTheme="majorHAnsi" w:cstheme="majorBidi" w:eastAsiaTheme="majorEastAsia" w:hAnsiTheme="majorHAnsi"/>
      <w:b w:val="1"/>
      <w:bCs w:val="1"/>
      <w:color w:val="4f81bd" w:themeColor="accent1"/>
    </w:rPr>
  </w:style>
  <w:style w:type="character" w:styleId="Heading4CarPHPDOCX" w:customStyle="1">
    <w:name w:val="Heading 4 Car PHPDOCX"/>
    <w:basedOn w:val="DefaultParagraphFontPHPDOCX"/>
    <w:link w:val="Heading4PHPDOCX"/>
    <w:uiPriority w:val="9"/>
    <w:rsid w:val="00DF064E"/>
    <w:rPr>
      <w:rFonts w:asciiTheme="majorHAnsi" w:cstheme="majorBidi" w:eastAsiaTheme="majorEastAsia" w:hAnsiTheme="majorHAnsi"/>
      <w:b w:val="1"/>
      <w:bCs w:val="1"/>
      <w:i w:val="1"/>
      <w:iCs w:val="1"/>
      <w:color w:val="4f81bd" w:themeColor="accent1"/>
    </w:rPr>
  </w:style>
  <w:style w:type="character" w:styleId="Heading5CarPHPDOCX" w:customStyle="1">
    <w:name w:val="Heading 5 Car PHPDOCX"/>
    <w:basedOn w:val="DefaultParagraphFontPHPDOCX"/>
    <w:link w:val="Heading5PHPDOCX"/>
    <w:uiPriority w:val="9"/>
    <w:rsid w:val="00DF064E"/>
    <w:rPr>
      <w:rFonts w:asciiTheme="majorHAnsi" w:cstheme="majorBidi" w:eastAsiaTheme="majorEastAsia" w:hAnsiTheme="majorHAnsi"/>
      <w:color w:val="243f60" w:themeColor="accent1" w:themeShade="00007F"/>
    </w:rPr>
  </w:style>
  <w:style w:type="character" w:styleId="Heading6CarPHPDOCX" w:customStyle="1">
    <w:name w:val="Heading 6 Car PHPDOCX"/>
    <w:basedOn w:val="DefaultParagraphFontPHPDOCX"/>
    <w:link w:val="Heading6PHPDOCX"/>
    <w:uiPriority w:val="9"/>
    <w:rsid w:val="00DF064E"/>
    <w:rPr>
      <w:rFonts w:asciiTheme="majorHAnsi" w:cstheme="majorBidi" w:eastAsiaTheme="majorEastAsia" w:hAnsiTheme="majorHAnsi"/>
      <w:i w:val="1"/>
      <w:iCs w:val="1"/>
      <w:color w:val="243f60" w:themeColor="accent1" w:themeShade="00007F"/>
    </w:rPr>
  </w:style>
  <w:style w:type="character" w:styleId="Heading7CarPHPDOCX" w:customStyle="1">
    <w:name w:val="Heading 7 Car PHPDOCX"/>
    <w:basedOn w:val="DefaultParagraphFontPHPDOCX"/>
    <w:link w:val="Heading7PHPDOCX"/>
    <w:uiPriority w:val="9"/>
    <w:rsid w:val="00DF064E"/>
    <w:rPr>
      <w:rFonts w:asciiTheme="majorHAnsi" w:cstheme="majorBidi" w:eastAsiaTheme="majorEastAsia" w:hAnsiTheme="majorHAnsi"/>
      <w:i w:val="1"/>
      <w:iCs w:val="1"/>
      <w:color w:val="404040" w:themeColor="text1" w:themeTint="0000BF"/>
    </w:rPr>
  </w:style>
  <w:style w:type="paragraph" w:styleId="TitlePHPDOCX" w:customStyle="1">
    <w:name w:val="Title PHPDOCX"/>
    <w:basedOn w:val="Normal"/>
    <w:next w:val="Normal"/>
    <w:link w:val="TitleCarPHPDOCX"/>
    <w:uiPriority w:val="10"/>
    <w:qFormat w:val="1"/>
    <w:rsid w:val="00DF064E"/>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arPHPDOCX" w:customStyle="1">
    <w:name w:val="Title Car PHPDOCX"/>
    <w:basedOn w:val="DefaultParagraphFontPHPDOCX"/>
    <w:link w:val="TitlePHPDOCX"/>
    <w:uiPriority w:val="10"/>
    <w:rsid w:val="00DF064E"/>
    <w:rPr>
      <w:rFonts w:asciiTheme="majorHAnsi" w:cstheme="majorBidi" w:eastAsiaTheme="majorEastAsia" w:hAnsiTheme="majorHAnsi"/>
      <w:color w:val="17365d" w:themeColor="text2" w:themeShade="0000BF"/>
      <w:spacing w:val="5"/>
      <w:kern w:val="28"/>
      <w:sz w:val="52"/>
      <w:szCs w:val="52"/>
    </w:rPr>
  </w:style>
  <w:style w:type="paragraph" w:styleId="SubtitlePHPDOCX" w:customStyle="1">
    <w:name w:val="Subtitle PHPDOCX"/>
    <w:basedOn w:val="Normal"/>
    <w:next w:val="Normal"/>
    <w:link w:val="SubtitleCarPHPDOCX"/>
    <w:uiPriority w:val="11"/>
    <w:qFormat w:val="1"/>
    <w:rsid w:val="00DF064E"/>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arPHPDOCX" w:customStyle="1">
    <w:name w:val="Subtitle Car PHPDOCX"/>
    <w:basedOn w:val="DefaultParagraphFontPHPDOCX"/>
    <w:link w:val="SubtitlePHPDOCX"/>
    <w:uiPriority w:val="11"/>
    <w:rsid w:val="00DF064E"/>
    <w:rPr>
      <w:rFonts w:asciiTheme="majorHAnsi" w:cstheme="majorBidi" w:eastAsiaTheme="majorEastAsia" w:hAnsiTheme="majorHAnsi"/>
      <w:i w:val="1"/>
      <w:iCs w:val="1"/>
      <w:color w:val="4f81bd" w:themeColor="accent1"/>
      <w:spacing w:val="15"/>
      <w:sz w:val="24"/>
      <w:szCs w:val="24"/>
    </w:rPr>
  </w:style>
  <w:style w:type="character" w:styleId="SubtleEmphasisPHPDOCX" w:customStyle="1">
    <w:name w:val="Subtle Emphasis PHPDOCX"/>
    <w:basedOn w:val="DefaultParagraphFontPHPDOCX"/>
    <w:uiPriority w:val="19"/>
    <w:qFormat w:val="1"/>
    <w:rsid w:val="00DF064E"/>
    <w:rPr>
      <w:i w:val="1"/>
      <w:iCs w:val="1"/>
      <w:color w:val="808080" w:themeColor="text1" w:themeTint="00007F"/>
    </w:rPr>
  </w:style>
  <w:style w:type="character" w:styleId="EmphasisPHPDOCX" w:customStyle="1">
    <w:name w:val="Emphasis PHPDOCX"/>
    <w:basedOn w:val="DefaultParagraphFontPHPDOCX"/>
    <w:uiPriority w:val="20"/>
    <w:qFormat w:val="1"/>
    <w:rsid w:val="00DF064E"/>
    <w:rPr>
      <w:i w:val="1"/>
      <w:iCs w:val="1"/>
    </w:rPr>
  </w:style>
  <w:style w:type="character" w:styleId="IntenseEmphasisPHPDOCX" w:customStyle="1">
    <w:name w:val="Intense Emphasis PHPDOCX"/>
    <w:basedOn w:val="DefaultParagraphFontPHPDOCX"/>
    <w:uiPriority w:val="21"/>
    <w:qFormat w:val="1"/>
    <w:rsid w:val="00DF064E"/>
    <w:rPr>
      <w:b w:val="1"/>
      <w:bCs w:val="1"/>
      <w:i w:val="1"/>
      <w:iCs w:val="1"/>
      <w:color w:val="4f81bd" w:themeColor="accent1"/>
    </w:rPr>
  </w:style>
  <w:style w:type="character" w:styleId="StrongPHPDOCX" w:customStyle="1">
    <w:name w:val="Strong PHPDOCX"/>
    <w:basedOn w:val="DefaultParagraphFontPHPDOCX"/>
    <w:uiPriority w:val="22"/>
    <w:qFormat w:val="1"/>
    <w:rsid w:val="00DF064E"/>
    <w:rPr>
      <w:b w:val="1"/>
      <w:bCs w:val="1"/>
    </w:rPr>
  </w:style>
  <w:style w:type="paragraph" w:styleId="QuotePHPDOCX" w:customStyle="1">
    <w:name w:val="Quote PHPDOCX"/>
    <w:basedOn w:val="Normal"/>
    <w:next w:val="Normal"/>
    <w:link w:val="QuoteCarPHPDOCX"/>
    <w:uiPriority w:val="29"/>
    <w:qFormat w:val="1"/>
    <w:rsid w:val="00DF064E"/>
    <w:rPr>
      <w:i w:val="1"/>
      <w:iCs w:val="1"/>
      <w:color w:val="000000" w:themeColor="text1"/>
    </w:rPr>
  </w:style>
  <w:style w:type="character" w:styleId="QuoteCarPHPDOCX" w:customStyle="1">
    <w:name w:val="Quote Car PHPDOCX"/>
    <w:basedOn w:val="DefaultParagraphFontPHPDOCX"/>
    <w:link w:val="QuotePHPDOCX"/>
    <w:uiPriority w:val="29"/>
    <w:rsid w:val="00DF064E"/>
    <w:rPr>
      <w:i w:val="1"/>
      <w:iCs w:val="1"/>
      <w:color w:val="000000" w:themeColor="text1"/>
    </w:rPr>
  </w:style>
  <w:style w:type="paragraph" w:styleId="IntenseQuotePHPDOCX" w:customStyle="1">
    <w:name w:val="Intense Quote PHPDOCX"/>
    <w:basedOn w:val="Normal"/>
    <w:next w:val="Normal"/>
    <w:link w:val="IntenseQuoteCarPHPDOCX"/>
    <w:uiPriority w:val="30"/>
    <w:qFormat w:val="1"/>
    <w:rsid w:val="00DF064E"/>
    <w:pPr>
      <w:pBdr>
        <w:bottom w:color="4f81bd" w:space="4" w:sz="4" w:themeColor="accent1" w:val="single"/>
      </w:pBdr>
      <w:spacing w:after="280" w:before="200"/>
      <w:ind w:left="936" w:right="936"/>
    </w:pPr>
    <w:rPr>
      <w:b w:val="1"/>
      <w:bCs w:val="1"/>
      <w:i w:val="1"/>
      <w:iCs w:val="1"/>
      <w:color w:val="4f81bd" w:themeColor="accent1"/>
    </w:rPr>
  </w:style>
  <w:style w:type="character" w:styleId="IntenseQuoteCarPHPDOCX" w:customStyle="1">
    <w:name w:val="Intense Quote Car PHPDOCX"/>
    <w:basedOn w:val="DefaultParagraphFontPHPDOCX"/>
    <w:link w:val="IntenseQuotePHPDOCX"/>
    <w:uiPriority w:val="30"/>
    <w:rsid w:val="00DF064E"/>
    <w:rPr>
      <w:b w:val="1"/>
      <w:bCs w:val="1"/>
      <w:i w:val="1"/>
      <w:iCs w:val="1"/>
      <w:color w:val="4f81bd" w:themeColor="accent1"/>
    </w:rPr>
  </w:style>
  <w:style w:type="character" w:styleId="SubtleReferencePHPDOCX" w:customStyle="1">
    <w:name w:val="Subtle Reference PHPDOCX"/>
    <w:basedOn w:val="DefaultParagraphFontPHPDOCX"/>
    <w:uiPriority w:val="31"/>
    <w:qFormat w:val="1"/>
    <w:rsid w:val="00DF064E"/>
    <w:rPr>
      <w:smallCaps w:val="1"/>
      <w:color w:val="c0504d" w:themeColor="accent2"/>
      <w:u w:val="single"/>
    </w:rPr>
  </w:style>
  <w:style w:type="character" w:styleId="IntenseReferencePHPDOCX" w:customStyle="1">
    <w:name w:val="Intense Reference PHPDOCX"/>
    <w:basedOn w:val="DefaultParagraphFontPHPDOCX"/>
    <w:uiPriority w:val="32"/>
    <w:qFormat w:val="1"/>
    <w:rsid w:val="00DF064E"/>
    <w:rPr>
      <w:b w:val="1"/>
      <w:bCs w:val="1"/>
      <w:smallCaps w:val="1"/>
      <w:color w:val="c0504d" w:themeColor="accent2"/>
      <w:spacing w:val="5"/>
      <w:u w:val="single"/>
    </w:rPr>
  </w:style>
  <w:style w:type="character" w:styleId="BookTitlePHPDOCX" w:customStyle="1">
    <w:name w:val="Book Title PHPDOCX"/>
    <w:basedOn w:val="DefaultParagraphFontPHPDOCX"/>
    <w:uiPriority w:val="33"/>
    <w:qFormat w:val="1"/>
    <w:rsid w:val="00DF064E"/>
    <w:rPr>
      <w:b w:val="1"/>
      <w:bCs w:val="1"/>
      <w:smallCaps w:val="1"/>
      <w:spacing w:val="5"/>
    </w:rPr>
  </w:style>
  <w:style w:type="paragraph" w:styleId="ListParagraphPHPDOCX" w:customStyle="1">
    <w:name w:val="List Paragraph PHPDOCX"/>
    <w:basedOn w:val="Normal"/>
    <w:uiPriority w:val="34"/>
    <w:qFormat w:val="1"/>
    <w:rsid w:val="00DF064E"/>
    <w:pPr>
      <w:ind w:left="720"/>
      <w:contextualSpacing w:val="1"/>
    </w:pPr>
  </w:style>
  <w:style w:type="paragraph" w:styleId="NoSpacingPHPDOCX" w:customStyle="1">
    <w:name w:val="No Spacing PHPDOCX"/>
    <w:uiPriority w:val="1"/>
    <w:qFormat w:val="1"/>
    <w:rsid w:val="00DF064E"/>
    <w:pPr>
      <w:spacing w:after="0" w:line="240" w:lineRule="auto"/>
    </w:pPr>
  </w:style>
  <w:style w:type="character" w:styleId="Heading8CarPHPDOCX" w:customStyle="1">
    <w:name w:val="Heading 8 Car PHPDOCX"/>
    <w:basedOn w:val="DefaultParagraphFontPHPDOCX"/>
    <w:link w:val="Heading8PHPDOCX"/>
    <w:uiPriority w:val="9"/>
    <w:semiHidden w:val="1"/>
    <w:rsid w:val="00DF064E"/>
    <w:rPr>
      <w:rFonts w:asciiTheme="majorHAnsi" w:cstheme="majorBidi" w:eastAsiaTheme="majorEastAsia" w:hAnsiTheme="majorHAnsi"/>
      <w:color w:val="404040" w:themeColor="text1" w:themeTint="0000BF"/>
      <w:sz w:val="20"/>
      <w:szCs w:val="20"/>
    </w:rPr>
  </w:style>
  <w:style w:type="character" w:styleId="Heading9CarPHPDOCX" w:customStyle="1">
    <w:name w:val="Heading 9 Car PHPDOCX"/>
    <w:basedOn w:val="DefaultParagraphFontPHPDOCX"/>
    <w:link w:val="Heading9PHPDOCX"/>
    <w:uiPriority w:val="9"/>
    <w:semiHidden w:val="1"/>
    <w:rsid w:val="00DF064E"/>
    <w:rPr>
      <w:rFonts w:asciiTheme="majorHAnsi" w:cstheme="majorBidi" w:eastAsiaTheme="majorEastAsia" w:hAnsiTheme="majorHAnsi"/>
      <w:i w:val="1"/>
      <w:iCs w:val="1"/>
      <w:color w:val="404040" w:themeColor="text1" w:themeTint="0000BF"/>
      <w:sz w:val="20"/>
      <w:szCs w:val="20"/>
    </w:rPr>
  </w:style>
  <w:style w:type="table" w:styleId="NormalTablePHPDOCX" w:customStyle="1">
    <w:name w:val="Normal Table PHPDOCX"/>
    <w:uiPriority w:val="99"/>
    <w:semiHidden w:val="1"/>
    <w:unhideWhenUsed w:val="1"/>
    <w:qFormat w:val="1"/>
    <w:tblPr>
      <w:tblInd w:w="0.0" w:type="dxa"/>
      <w:tblCellMar>
        <w:top w:w="0.0" w:type="dxa"/>
        <w:left w:w="108.0" w:type="dxa"/>
        <w:bottom w:w="0.0" w:type="dxa"/>
        <w:right w:w="108.0" w:type="dxa"/>
      </w:tblCellMar>
    </w:tblPr>
  </w:style>
  <w:style w:type="table" w:styleId="PlainTablePHPDOCX" w:customStyle="1">
    <w:name w:val="Plain Table PHPDOCX"/>
    <w:uiPriority w:val="58"/>
    <w:pPr>
      <w:spacing w:after="0" w:line="240" w:lineRule="auto"/>
    </w:pPr>
    <w:tblPr>
      <w:tblInd w:w="0.0" w:type="dxa"/>
      <w:tblCellMar>
        <w:top w:w="0.0" w:type="dxa"/>
        <w:left w:w="108.0" w:type="dxa"/>
        <w:bottom w:w="0.0" w:type="dxa"/>
        <w:right w:w="108.0" w:type="dxa"/>
      </w:tblCellMar>
    </w:tblPr>
  </w:style>
  <w:style w:type="table" w:styleId="TableGridPHPDOCX" w:customStyle="1">
    <w:name w:val="Table Grid PHPDOCX"/>
    <w:uiPriority w:val="59"/>
    <w:rsid w:val="00493A0C"/>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PHPDOCX" w:customStyle="1">
    <w:name w:val="Light Shading PHPDOCX"/>
    <w:uiPriority w:val="60"/>
    <w:rsid w:val="00493A0C"/>
    <w:pPr>
      <w:spacing w:after="0" w:line="240" w:lineRule="auto"/>
    </w:pPr>
    <w:rPr>
      <w:color w:val="000000" w:themeColor="text1" w:themeShade="0000BF"/>
      <w:sz w:val="20"/>
      <w:szCs w:val="20"/>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PHPDOCX" w:customStyle="1">
    <w:name w:val="Light Shading Accent 1 PHPDOCX"/>
    <w:uiPriority w:val="60"/>
    <w:rsid w:val="00493A0C"/>
    <w:pPr>
      <w:spacing w:after="0" w:line="240" w:lineRule="auto"/>
    </w:pPr>
    <w:rPr>
      <w:color w:val="365f91" w:themeColor="accent1" w:themeShade="0000BF"/>
      <w:sz w:val="20"/>
      <w:szCs w:val="20"/>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PHPDOCX" w:customStyle="1">
    <w:name w:val="Light Shading Accent 2 PHPDOCX"/>
    <w:uiPriority w:val="60"/>
    <w:rsid w:val="00493A0C"/>
    <w:pPr>
      <w:spacing w:after="0" w:line="240" w:lineRule="auto"/>
    </w:pPr>
    <w:rPr>
      <w:color w:val="943634" w:themeColor="accent2" w:themeShade="0000BF"/>
      <w:sz w:val="20"/>
      <w:szCs w:val="20"/>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PHPDOCX" w:customStyle="1">
    <w:name w:val="Light Shading Accent 3 PHPDOCX"/>
    <w:uiPriority w:val="60"/>
    <w:rsid w:val="00493A0C"/>
    <w:pPr>
      <w:spacing w:after="0" w:line="240" w:lineRule="auto"/>
    </w:pPr>
    <w:rPr>
      <w:color w:val="76923c" w:themeColor="accent3" w:themeShade="0000BF"/>
      <w:sz w:val="20"/>
      <w:szCs w:val="20"/>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PHPDOCX" w:customStyle="1">
    <w:name w:val="Light Shading Accent 4 PHPDOCX"/>
    <w:uiPriority w:val="60"/>
    <w:rsid w:val="00493A0C"/>
    <w:pPr>
      <w:spacing w:after="0" w:line="240" w:lineRule="auto"/>
    </w:pPr>
    <w:rPr>
      <w:color w:val="5f497a" w:themeColor="accent4" w:themeShade="0000BF"/>
      <w:sz w:val="20"/>
      <w:szCs w:val="20"/>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PHPDOCX" w:customStyle="1">
    <w:name w:val="Light Shading Accent 5 PHPDOCX"/>
    <w:uiPriority w:val="60"/>
    <w:rsid w:val="00493A0C"/>
    <w:pPr>
      <w:spacing w:after="0" w:line="240" w:lineRule="auto"/>
    </w:pPr>
    <w:rPr>
      <w:color w:val="31849b" w:themeColor="accent5" w:themeShade="0000BF"/>
      <w:sz w:val="20"/>
      <w:szCs w:val="20"/>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ListPHPDOCX" w:customStyle="1">
    <w:name w:val="Light List PHPDOCX"/>
    <w:uiPriority w:val="61"/>
    <w:rsid w:val="00493A0C"/>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PHPDOCX" w:customStyle="1">
    <w:name w:val="Light List Accent 1 PHPDOCX"/>
    <w:uiPriority w:val="61"/>
    <w:rsid w:val="00493A0C"/>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PHPDOCX" w:customStyle="1">
    <w:name w:val="Light List Accent 2 PHPDOCX"/>
    <w:uiPriority w:val="61"/>
    <w:rsid w:val="00493A0C"/>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PHPDOCX" w:customStyle="1">
    <w:name w:val="Light List Accent 3 PHPDOCX"/>
    <w:uiPriority w:val="61"/>
    <w:rsid w:val="00493A0C"/>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PHPDOCX" w:customStyle="1">
    <w:name w:val="Light List Accent 4 PHPDOCX"/>
    <w:uiPriority w:val="61"/>
    <w:rsid w:val="00493A0C"/>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PHPDOCX" w:customStyle="1">
    <w:name w:val="Light List Accent 5 PHPDOCX"/>
    <w:uiPriority w:val="61"/>
    <w:rsid w:val="00493A0C"/>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PHPDOCX" w:customStyle="1">
    <w:name w:val="Light List Accent 6 PHPDOCX"/>
    <w:uiPriority w:val="61"/>
    <w:rsid w:val="00493A0C"/>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PHPDOCX" w:customStyle="1">
    <w:name w:val="Light Grid PHPDOCX"/>
    <w:uiPriority w:val="62"/>
    <w:rsid w:val="00493A0C"/>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1PHPDOCX" w:customStyle="1">
    <w:name w:val="Light Grid 1 PHPDOCX"/>
    <w:uiPriority w:val="62"/>
    <w:rsid w:val="00493A0C"/>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2PHPDOCX" w:customStyle="1">
    <w:name w:val="Light Grid 2 PHPDOCX"/>
    <w:uiPriority w:val="62"/>
    <w:rsid w:val="00112029"/>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3PHPDOCX" w:customStyle="1">
    <w:name w:val="Light Grid 3 PHPDOCX"/>
    <w:uiPriority w:val="62"/>
    <w:rsid w:val="00112029"/>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4PHPDOCX" w:customStyle="1">
    <w:name w:val="Light Grid 4 PHPDOCX"/>
    <w:uiPriority w:val="62"/>
    <w:rsid w:val="00112029"/>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5PHPDOCX" w:customStyle="1">
    <w:name w:val="Light Grid 5 PHPDOCX"/>
    <w:uiPriority w:val="62"/>
    <w:rsid w:val="00112029"/>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6PHPDOCX" w:customStyle="1">
    <w:name w:val="Light Grid 6 PHPDOCX"/>
    <w:uiPriority w:val="62"/>
    <w:rsid w:val="00112029"/>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PHPDOCX" w:customStyle="1">
    <w:name w:val="Medium Shading 1 PHPDOCX"/>
    <w:uiPriority w:val="63"/>
    <w:rsid w:val="00535F5A"/>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PHPDOCX" w:customStyle="1">
    <w:name w:val="Medium Shading 1 Accent 1 PHPDOCX"/>
    <w:uiPriority w:val="63"/>
    <w:rsid w:val="00535F5A"/>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PHPDOCX" w:customStyle="1">
    <w:name w:val="Medium Shading 1 Accent 2 PHPDOCX"/>
    <w:uiPriority w:val="63"/>
    <w:rsid w:val="00535F5A"/>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PHPDOCX" w:customStyle="1">
    <w:name w:val="Medium Shading 1 Accent 3 PHPDOCX"/>
    <w:uiPriority w:val="63"/>
    <w:rsid w:val="00535F5A"/>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PHPDOCX" w:customStyle="1">
    <w:name w:val="Medium Shading 1 Accent 4 PHPDOCX"/>
    <w:uiPriority w:val="63"/>
    <w:rsid w:val="00535F5A"/>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PHPDOCX" w:customStyle="1">
    <w:name w:val="Medium Shading 1 Accent 5 PHPDOCX"/>
    <w:uiPriority w:val="63"/>
    <w:rsid w:val="00535F5A"/>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PHPDOCX" w:customStyle="1">
    <w:name w:val="Medium Shading 1 Accent 6 PHPDOCX"/>
    <w:uiPriority w:val="63"/>
    <w:rsid w:val="00535F5A"/>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PHPDOCX" w:customStyle="1">
    <w:name w:val="Medium Shading 2 PHPDOCX"/>
    <w:uiPriority w:val="64"/>
    <w:rsid w:val="00535F5A"/>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PHPDOCX" w:customStyle="1">
    <w:name w:val="Medium Shading 2 Accent 1 PHPDOCX"/>
    <w:uiPriority w:val="64"/>
    <w:rsid w:val="00535F5A"/>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PHPDOCX" w:customStyle="1">
    <w:name w:val="Medium Shading 2 Accent 2 PHPDOCX"/>
    <w:uiPriority w:val="64"/>
    <w:rsid w:val="00535F5A"/>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PHPDOCX" w:customStyle="1">
    <w:name w:val="Medium Shading 2 Accent 3 PHPDOCX"/>
    <w:uiPriority w:val="64"/>
    <w:rsid w:val="00535F5A"/>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PHPDOCX" w:customStyle="1">
    <w:name w:val="Medium Shading 2 Accent 4 PHPDOCX"/>
    <w:uiPriority w:val="64"/>
    <w:rsid w:val="00535F5A"/>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PHPDOCX" w:customStyle="1">
    <w:name w:val="Medium Shading 2 Accent 5 PHPDOCX"/>
    <w:uiPriority w:val="64"/>
    <w:rsid w:val="00361FF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PHPDOCX" w:customStyle="1">
    <w:name w:val="Medium Shading 2 Accent 6 PHPDOCX"/>
    <w:uiPriority w:val="64"/>
    <w:rsid w:val="00361FF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PHPDOCX" w:customStyle="1">
    <w:name w:val="Medium List 1 PHPDOCX"/>
    <w:uiPriority w:val="65"/>
    <w:rsid w:val="00361FF4"/>
    <w:pPr>
      <w:spacing w:after="0" w:line="240" w:lineRule="auto"/>
    </w:pPr>
    <w:rPr>
      <w:color w:val="000000" w:themeColor="text1"/>
      <w:sz w:val="20"/>
      <w:szCs w:val="20"/>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PHPDOCX" w:customStyle="1">
    <w:name w:val="Medium List 1 Accent 1 PHPDOCX"/>
    <w:uiPriority w:val="65"/>
    <w:rsid w:val="00361FF4"/>
    <w:pPr>
      <w:spacing w:after="0" w:line="240" w:lineRule="auto"/>
    </w:pPr>
    <w:rPr>
      <w:color w:val="000000" w:themeColor="text1"/>
      <w:sz w:val="20"/>
      <w:szCs w:val="20"/>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PHPDOCX" w:customStyle="1">
    <w:name w:val="Medium List 1 Accent 2 PHPDOCX"/>
    <w:uiPriority w:val="65"/>
    <w:rsid w:val="00361FF4"/>
    <w:pPr>
      <w:spacing w:after="0" w:line="240" w:lineRule="auto"/>
    </w:pPr>
    <w:rPr>
      <w:color w:val="000000" w:themeColor="text1"/>
      <w:sz w:val="20"/>
      <w:szCs w:val="20"/>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PHPDOCX" w:customStyle="1">
    <w:name w:val="Medium List 1 Accent 3 PHPDOCX"/>
    <w:uiPriority w:val="65"/>
    <w:rsid w:val="00361FF4"/>
    <w:pPr>
      <w:spacing w:after="0" w:line="240" w:lineRule="auto"/>
    </w:pPr>
    <w:rPr>
      <w:color w:val="000000" w:themeColor="text1"/>
      <w:sz w:val="20"/>
      <w:szCs w:val="20"/>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PHPDOCX" w:customStyle="1">
    <w:name w:val="Medium List 1 Accent 4 PHPDOCX"/>
    <w:uiPriority w:val="65"/>
    <w:rsid w:val="00361FF4"/>
    <w:pPr>
      <w:spacing w:after="0" w:line="240" w:lineRule="auto"/>
    </w:pPr>
    <w:rPr>
      <w:color w:val="000000" w:themeColor="text1"/>
      <w:sz w:val="20"/>
      <w:szCs w:val="20"/>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PHPDOCX" w:customStyle="1">
    <w:name w:val="Medium List 1 Accent 5 PHPDOCX"/>
    <w:uiPriority w:val="65"/>
    <w:rsid w:val="00361FF4"/>
    <w:pPr>
      <w:spacing w:after="0" w:line="240" w:lineRule="auto"/>
    </w:pPr>
    <w:rPr>
      <w:color w:val="000000" w:themeColor="text1"/>
      <w:sz w:val="20"/>
      <w:szCs w:val="20"/>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PHPDOCX" w:customStyle="1">
    <w:name w:val="Medium List 1 Accent 6 PHPDOCX"/>
    <w:uiPriority w:val="65"/>
    <w:rsid w:val="00361FF4"/>
    <w:pPr>
      <w:spacing w:after="0" w:line="240" w:lineRule="auto"/>
    </w:pPr>
    <w:rPr>
      <w:color w:val="000000" w:themeColor="text1"/>
      <w:sz w:val="20"/>
      <w:szCs w:val="20"/>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PHPDOCX" w:customStyle="1">
    <w:name w:val="Medium List 2 PHPDOCX"/>
    <w:uiPriority w:val="66"/>
    <w:rsid w:val="00361FF4"/>
    <w:pPr>
      <w:spacing w:after="0" w:line="240" w:lineRule="auto"/>
    </w:pPr>
    <w:rPr>
      <w:rFonts w:asciiTheme="majorHAnsi" w:cstheme="majorBidi" w:eastAsiaTheme="majorEastAsia" w:hAnsiTheme="majorHAnsi"/>
      <w:color w:val="000000" w:themeColor="text1"/>
      <w:sz w:val="20"/>
      <w:szCs w:val="20"/>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PHPDOCX" w:customStyle="1">
    <w:name w:val="Medium List 2 Accent 1 PHPDOCX"/>
    <w:uiPriority w:val="66"/>
    <w:rsid w:val="00361FF4"/>
    <w:pPr>
      <w:spacing w:after="0" w:line="240" w:lineRule="auto"/>
    </w:pPr>
    <w:rPr>
      <w:rFonts w:asciiTheme="majorHAnsi" w:cstheme="majorBidi" w:eastAsiaTheme="majorEastAsia" w:hAnsiTheme="majorHAnsi"/>
      <w:color w:val="000000" w:themeColor="text1"/>
      <w:sz w:val="20"/>
      <w:szCs w:val="20"/>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PHPDOCX" w:customStyle="1">
    <w:name w:val="Medium List 2 Accent 2 PHPDOCX"/>
    <w:uiPriority w:val="66"/>
    <w:rsid w:val="00361FF4"/>
    <w:pPr>
      <w:spacing w:after="0" w:line="240" w:lineRule="auto"/>
    </w:pPr>
    <w:rPr>
      <w:rFonts w:asciiTheme="majorHAnsi" w:cstheme="majorBidi" w:eastAsiaTheme="majorEastAsia" w:hAnsiTheme="majorHAnsi"/>
      <w:color w:val="000000" w:themeColor="text1"/>
      <w:sz w:val="20"/>
      <w:szCs w:val="20"/>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PHPDOCX" w:customStyle="1">
    <w:name w:val="Medium List 2 Accent 3 PHPDOCX"/>
    <w:uiPriority w:val="66"/>
    <w:rsid w:val="00361FF4"/>
    <w:pPr>
      <w:spacing w:after="0" w:line="240" w:lineRule="auto"/>
    </w:pPr>
    <w:rPr>
      <w:rFonts w:asciiTheme="majorHAnsi" w:cstheme="majorBidi" w:eastAsiaTheme="majorEastAsia" w:hAnsiTheme="majorHAnsi"/>
      <w:color w:val="000000" w:themeColor="text1"/>
      <w:sz w:val="20"/>
      <w:szCs w:val="20"/>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PHPDOCX" w:customStyle="1">
    <w:name w:val="Medium List 2 Accent 4 PHPDOCX"/>
    <w:uiPriority w:val="66"/>
    <w:rsid w:val="00361FF4"/>
    <w:pPr>
      <w:spacing w:after="0" w:line="240" w:lineRule="auto"/>
    </w:pPr>
    <w:rPr>
      <w:rFonts w:asciiTheme="majorHAnsi" w:cstheme="majorBidi" w:eastAsiaTheme="majorEastAsia" w:hAnsiTheme="majorHAnsi"/>
      <w:color w:val="000000" w:themeColor="text1"/>
      <w:sz w:val="20"/>
      <w:szCs w:val="20"/>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PHPDOCX" w:customStyle="1">
    <w:name w:val="Medium List 2 Accent 5 PHPDOCX"/>
    <w:uiPriority w:val="66"/>
    <w:rsid w:val="00361FF4"/>
    <w:pPr>
      <w:spacing w:after="0" w:line="240" w:lineRule="auto"/>
    </w:pPr>
    <w:rPr>
      <w:rFonts w:asciiTheme="majorHAnsi" w:cstheme="majorBidi" w:eastAsiaTheme="majorEastAsia" w:hAnsiTheme="majorHAnsi"/>
      <w:color w:val="000000" w:themeColor="text1"/>
      <w:sz w:val="20"/>
      <w:szCs w:val="20"/>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PHPDOCX" w:customStyle="1">
    <w:name w:val="Medium List 2 Accent 6 PHPDOCX"/>
    <w:uiPriority w:val="66"/>
    <w:rsid w:val="00361FF4"/>
    <w:pPr>
      <w:spacing w:after="0" w:line="240" w:lineRule="auto"/>
    </w:pPr>
    <w:rPr>
      <w:rFonts w:asciiTheme="majorHAnsi" w:cstheme="majorBidi" w:eastAsiaTheme="majorEastAsia" w:hAnsiTheme="majorHAnsi"/>
      <w:color w:val="000000" w:themeColor="text1"/>
      <w:sz w:val="20"/>
      <w:szCs w:val="20"/>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PHPDOCX" w:customStyle="1">
    <w:name w:val="Medium Grid 1 PHPDOCX"/>
    <w:uiPriority w:val="67"/>
    <w:rsid w:val="00361FF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PHPDOCX" w:customStyle="1">
    <w:name w:val="Medium Grid 1 Accent 1 PHPDOCX"/>
    <w:uiPriority w:val="67"/>
    <w:rsid w:val="00361FF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PHPDOCX" w:customStyle="1">
    <w:name w:val="Medium Grid 1 Accent 2 PHPDOCX"/>
    <w:uiPriority w:val="67"/>
    <w:rsid w:val="00361FF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PHPDOCX" w:customStyle="1">
    <w:name w:val="Medium Grid 1 Accent 3 PHPDOCX"/>
    <w:uiPriority w:val="67"/>
    <w:rsid w:val="00361FF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PHPDOCX" w:customStyle="1">
    <w:name w:val="Medium Grid 1 Accent 4 PHPDOCX"/>
    <w:uiPriority w:val="67"/>
    <w:rsid w:val="00361FF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PHPDOCX" w:customStyle="1">
    <w:name w:val="Medium Grid 1 Accent 5 PHPDOCX"/>
    <w:uiPriority w:val="67"/>
    <w:rsid w:val="00361FF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PHPDOCX" w:customStyle="1">
    <w:name w:val="Medium Grid 1 Accent 6 PHPDOCX"/>
    <w:uiPriority w:val="67"/>
    <w:rsid w:val="00361FF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PHPDOCX" w:customStyle="1">
    <w:name w:val="Medium Grid 2 PHPDOCX"/>
    <w:uiPriority w:val="68"/>
    <w:rsid w:val="00361FF4"/>
    <w:pPr>
      <w:spacing w:after="0" w:line="240" w:lineRule="auto"/>
    </w:pPr>
    <w:rPr>
      <w:rFonts w:asciiTheme="majorHAnsi" w:cstheme="majorBidi" w:eastAsiaTheme="majorEastAsia" w:hAnsiTheme="majorHAnsi"/>
      <w:color w:val="000000" w:themeColor="text1"/>
      <w:sz w:val="20"/>
      <w:szCs w:val="20"/>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PHPDOCX" w:customStyle="1">
    <w:name w:val="Medium Grid 2 Accent 1 PHPDOCX"/>
    <w:uiPriority w:val="68"/>
    <w:rsid w:val="00361FF4"/>
    <w:pPr>
      <w:spacing w:after="0" w:line="240" w:lineRule="auto"/>
    </w:pPr>
    <w:rPr>
      <w:rFonts w:asciiTheme="majorHAnsi" w:cstheme="majorBidi" w:eastAsiaTheme="majorEastAsia" w:hAnsiTheme="majorHAnsi"/>
      <w:color w:val="000000" w:themeColor="text1"/>
      <w:sz w:val="20"/>
      <w:szCs w:val="20"/>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PHPDOCX" w:customStyle="1">
    <w:name w:val="Medium Grid 2 Accent 2 PHPDOCX"/>
    <w:uiPriority w:val="68"/>
    <w:rsid w:val="00361FF4"/>
    <w:pPr>
      <w:spacing w:after="0" w:line="240" w:lineRule="auto"/>
    </w:pPr>
    <w:rPr>
      <w:rFonts w:asciiTheme="majorHAnsi" w:cstheme="majorBidi" w:eastAsiaTheme="majorEastAsia" w:hAnsiTheme="majorHAnsi"/>
      <w:color w:val="000000" w:themeColor="text1"/>
      <w:sz w:val="20"/>
      <w:szCs w:val="20"/>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PHPDOCX" w:customStyle="1">
    <w:name w:val="Medium Grid 2 Accent 3 PHPDOCX"/>
    <w:uiPriority w:val="68"/>
    <w:rsid w:val="00361FF4"/>
    <w:pPr>
      <w:spacing w:after="0" w:line="240" w:lineRule="auto"/>
    </w:pPr>
    <w:rPr>
      <w:rFonts w:asciiTheme="majorHAnsi" w:cstheme="majorBidi" w:eastAsiaTheme="majorEastAsia" w:hAnsiTheme="majorHAnsi"/>
      <w:color w:val="000000" w:themeColor="text1"/>
      <w:sz w:val="20"/>
      <w:szCs w:val="20"/>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PHPDOCX" w:customStyle="1">
    <w:name w:val="Medium Grid 2 Accent 4 PHPDOCX"/>
    <w:uiPriority w:val="68"/>
    <w:rsid w:val="00361FF4"/>
    <w:pPr>
      <w:spacing w:after="0" w:line="240" w:lineRule="auto"/>
    </w:pPr>
    <w:rPr>
      <w:rFonts w:asciiTheme="majorHAnsi" w:cstheme="majorBidi" w:eastAsiaTheme="majorEastAsia" w:hAnsiTheme="majorHAnsi"/>
      <w:color w:val="000000" w:themeColor="text1"/>
      <w:sz w:val="20"/>
      <w:szCs w:val="20"/>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PHPDOCX" w:customStyle="1">
    <w:name w:val="Medium Grid 2 Accent 5 PHPDOCX"/>
    <w:uiPriority w:val="68"/>
    <w:rsid w:val="00361FF4"/>
    <w:pPr>
      <w:spacing w:after="0" w:line="240" w:lineRule="auto"/>
    </w:pPr>
    <w:rPr>
      <w:rFonts w:asciiTheme="majorHAnsi" w:cstheme="majorBidi" w:eastAsiaTheme="majorEastAsia" w:hAnsiTheme="majorHAnsi"/>
      <w:color w:val="000000" w:themeColor="text1"/>
      <w:sz w:val="20"/>
      <w:szCs w:val="20"/>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PHPDOCX" w:customStyle="1">
    <w:name w:val="Medium Grid 2 Accent 6 PHPDOCX"/>
    <w:uiPriority w:val="68"/>
    <w:rsid w:val="00361FF4"/>
    <w:pPr>
      <w:spacing w:after="0" w:line="240" w:lineRule="auto"/>
    </w:pPr>
    <w:rPr>
      <w:rFonts w:asciiTheme="majorHAnsi" w:cstheme="majorBidi" w:eastAsiaTheme="majorEastAsia" w:hAnsiTheme="majorHAnsi"/>
      <w:color w:val="000000" w:themeColor="text1"/>
      <w:sz w:val="20"/>
      <w:szCs w:val="20"/>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PHPDOCX" w:customStyle="1">
    <w:name w:val="Medium Grid 3 PHPDOCX"/>
    <w:uiPriority w:val="69"/>
    <w:rsid w:val="00361FF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PHPDOCX" w:customStyle="1">
    <w:name w:val="Medium Grid 3 Accent 1 PHPDOCX"/>
    <w:uiPriority w:val="69"/>
    <w:rsid w:val="00361FF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PHPDOCX" w:customStyle="1">
    <w:name w:val="Medium Grid 3 Accent 2 PHPDOCX"/>
    <w:uiPriority w:val="69"/>
    <w:rsid w:val="00361FF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PHPDOCX" w:customStyle="1">
    <w:name w:val="Medium Grid 3 Accent 3 PHPDOCX"/>
    <w:uiPriority w:val="69"/>
    <w:rsid w:val="00361FF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5PHPDOCX" w:customStyle="1">
    <w:name w:val="Medium Grid 3 Accent 5 PHPDOCX"/>
    <w:uiPriority w:val="69"/>
    <w:rsid w:val="00361FF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4PHPDOCX" w:customStyle="1">
    <w:name w:val="Medium Grid 3 Accent 4 PHPDOCX"/>
    <w:uiPriority w:val="69"/>
    <w:rsid w:val="00361FF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6PHPDOCX" w:customStyle="1">
    <w:name w:val="Medium Grid 3 Accent 6 PHPDOCX"/>
    <w:uiPriority w:val="69"/>
    <w:rsid w:val="00361FF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PHPDOCX" w:customStyle="1">
    <w:name w:val="Dark List PHPDOCX"/>
    <w:uiPriority w:val="70"/>
    <w:rsid w:val="00361FF4"/>
    <w:pPr>
      <w:spacing w:after="0" w:line="240" w:lineRule="auto"/>
    </w:pPr>
    <w:rPr>
      <w:color w:val="ffffff" w:themeColor="background1"/>
      <w:sz w:val="20"/>
      <w:szCs w:val="20"/>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PHPDOCX" w:customStyle="1">
    <w:name w:val="Dark List Accent 1 PHPDOCX"/>
    <w:uiPriority w:val="70"/>
    <w:rsid w:val="00361FF4"/>
    <w:pPr>
      <w:spacing w:after="0" w:line="240" w:lineRule="auto"/>
    </w:pPr>
    <w:rPr>
      <w:color w:val="ffffff" w:themeColor="background1"/>
      <w:sz w:val="20"/>
      <w:szCs w:val="20"/>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PHPDOCX" w:customStyle="1">
    <w:name w:val="Dark List Accent 2 PHPDOCX"/>
    <w:uiPriority w:val="70"/>
    <w:rsid w:val="00361FF4"/>
    <w:pPr>
      <w:spacing w:after="0" w:line="240" w:lineRule="auto"/>
    </w:pPr>
    <w:rPr>
      <w:color w:val="ffffff" w:themeColor="background1"/>
      <w:sz w:val="20"/>
      <w:szCs w:val="20"/>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PHPDOCX" w:customStyle="1">
    <w:name w:val="Dark List Accent 3 PHPDOCX"/>
    <w:uiPriority w:val="70"/>
    <w:rsid w:val="00361FF4"/>
    <w:pPr>
      <w:spacing w:after="0" w:line="240" w:lineRule="auto"/>
    </w:pPr>
    <w:rPr>
      <w:color w:val="ffffff" w:themeColor="background1"/>
      <w:sz w:val="20"/>
      <w:szCs w:val="20"/>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PHPDOCX" w:customStyle="1">
    <w:name w:val="Dark List Accent 4 PHPDOCX"/>
    <w:uiPriority w:val="70"/>
    <w:rsid w:val="00361FF4"/>
    <w:pPr>
      <w:spacing w:after="0" w:line="240" w:lineRule="auto"/>
    </w:pPr>
    <w:rPr>
      <w:color w:val="ffffff" w:themeColor="background1"/>
      <w:sz w:val="20"/>
      <w:szCs w:val="20"/>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PHPDOCX" w:customStyle="1">
    <w:name w:val="Dark List Accent 5 PHPDOCX"/>
    <w:uiPriority w:val="70"/>
    <w:rsid w:val="00361FF4"/>
    <w:pPr>
      <w:spacing w:after="0" w:line="240" w:lineRule="auto"/>
    </w:pPr>
    <w:rPr>
      <w:color w:val="ffffff" w:themeColor="background1"/>
      <w:sz w:val="20"/>
      <w:szCs w:val="20"/>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PHPDOCX" w:customStyle="1">
    <w:name w:val="Dark List Accent 6 PHPDOCX"/>
    <w:uiPriority w:val="70"/>
    <w:rsid w:val="00AC197E"/>
    <w:pPr>
      <w:spacing w:after="0" w:line="240" w:lineRule="auto"/>
    </w:pPr>
    <w:rPr>
      <w:color w:val="ffffff" w:themeColor="background1"/>
      <w:sz w:val="20"/>
      <w:szCs w:val="20"/>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PHPDOCX" w:customStyle="1">
    <w:name w:val="Colorful Shading PHPDOCX"/>
    <w:uiPriority w:val="71"/>
    <w:rsid w:val="00AC197E"/>
    <w:pPr>
      <w:spacing w:after="0" w:line="240" w:lineRule="auto"/>
    </w:pPr>
    <w:rPr>
      <w:color w:val="000000" w:themeColor="text1"/>
      <w:sz w:val="20"/>
      <w:szCs w:val="20"/>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PHPDOCX" w:customStyle="1">
    <w:name w:val="Colorful Shading Accent 1 PHPDOCX"/>
    <w:uiPriority w:val="71"/>
    <w:rsid w:val="00AC197E"/>
    <w:pPr>
      <w:spacing w:after="0" w:line="240" w:lineRule="auto"/>
    </w:pPr>
    <w:rPr>
      <w:color w:val="000000" w:themeColor="text1"/>
      <w:sz w:val="20"/>
      <w:szCs w:val="20"/>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PHPDOCX" w:customStyle="1">
    <w:name w:val="Colorful Shading Accent 2 PHPDOCX"/>
    <w:uiPriority w:val="71"/>
    <w:rsid w:val="00AC197E"/>
    <w:pPr>
      <w:spacing w:after="0" w:line="240" w:lineRule="auto"/>
    </w:pPr>
    <w:rPr>
      <w:color w:val="000000" w:themeColor="text1"/>
      <w:sz w:val="20"/>
      <w:szCs w:val="20"/>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PHPDOCX" w:customStyle="1">
    <w:name w:val="Colorful Shading Accent 3 PHPDOCX"/>
    <w:uiPriority w:val="71"/>
    <w:rsid w:val="00AC197E"/>
    <w:pPr>
      <w:spacing w:after="0" w:line="240" w:lineRule="auto"/>
    </w:pPr>
    <w:rPr>
      <w:color w:val="000000" w:themeColor="text1"/>
      <w:sz w:val="20"/>
      <w:szCs w:val="20"/>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PHPDOCX" w:customStyle="1">
    <w:name w:val="Colorful Shading Accent 4 PHPDOCX"/>
    <w:uiPriority w:val="71"/>
    <w:rsid w:val="00AC197E"/>
    <w:pPr>
      <w:spacing w:after="0" w:line="240" w:lineRule="auto"/>
    </w:pPr>
    <w:rPr>
      <w:color w:val="000000" w:themeColor="text1"/>
      <w:sz w:val="20"/>
      <w:szCs w:val="20"/>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PHPDOCX" w:customStyle="1">
    <w:name w:val="Colorful Shading Accent 5 PHPDOCX"/>
    <w:uiPriority w:val="71"/>
    <w:rsid w:val="00AC197E"/>
    <w:pPr>
      <w:spacing w:after="0" w:line="240" w:lineRule="auto"/>
    </w:pPr>
    <w:rPr>
      <w:color w:val="000000" w:themeColor="text1"/>
      <w:sz w:val="20"/>
      <w:szCs w:val="20"/>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PHPDOCX" w:customStyle="1">
    <w:name w:val="Colorful Shading Accent 6 PHPDOCX"/>
    <w:uiPriority w:val="71"/>
    <w:rsid w:val="00AC197E"/>
    <w:pPr>
      <w:spacing w:after="0" w:line="240" w:lineRule="auto"/>
    </w:pPr>
    <w:rPr>
      <w:color w:val="000000" w:themeColor="text1"/>
      <w:sz w:val="20"/>
      <w:szCs w:val="20"/>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PHPDOCX" w:customStyle="1">
    <w:name w:val="Colorful List PHPDOCX"/>
    <w:uiPriority w:val="72"/>
    <w:rsid w:val="00AC197E"/>
    <w:pPr>
      <w:spacing w:after="0" w:line="240" w:lineRule="auto"/>
    </w:pPr>
    <w:rPr>
      <w:color w:val="000000" w:themeColor="text1"/>
      <w:sz w:val="20"/>
      <w:szCs w:val="20"/>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PHPDOCX" w:customStyle="1">
    <w:name w:val="Colorful List Accent 1 PHPDOCX"/>
    <w:uiPriority w:val="72"/>
    <w:rsid w:val="00AC197E"/>
    <w:pPr>
      <w:spacing w:after="0" w:line="240" w:lineRule="auto"/>
    </w:pPr>
    <w:rPr>
      <w:color w:val="000000" w:themeColor="text1"/>
      <w:sz w:val="20"/>
      <w:szCs w:val="20"/>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PHPDOCX" w:customStyle="1">
    <w:name w:val="Colorful List Accent 2 PHPDOCX"/>
    <w:uiPriority w:val="72"/>
    <w:rsid w:val="00AC197E"/>
    <w:pPr>
      <w:spacing w:after="0" w:line="240" w:lineRule="auto"/>
    </w:pPr>
    <w:rPr>
      <w:color w:val="000000" w:themeColor="text1"/>
      <w:sz w:val="20"/>
      <w:szCs w:val="20"/>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PHPDOCX" w:customStyle="1">
    <w:name w:val="Colorful List Accent 3 PHPDOCX"/>
    <w:uiPriority w:val="72"/>
    <w:rsid w:val="00AC197E"/>
    <w:pPr>
      <w:spacing w:after="0" w:line="240" w:lineRule="auto"/>
    </w:pPr>
    <w:rPr>
      <w:color w:val="000000" w:themeColor="text1"/>
      <w:sz w:val="20"/>
      <w:szCs w:val="20"/>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PHPDOCX" w:customStyle="1">
    <w:name w:val="Colorful List Accent 4 PHPDOCX"/>
    <w:uiPriority w:val="72"/>
    <w:rsid w:val="00AC197E"/>
    <w:pPr>
      <w:spacing w:after="0" w:line="240" w:lineRule="auto"/>
    </w:pPr>
    <w:rPr>
      <w:color w:val="000000" w:themeColor="text1"/>
      <w:sz w:val="20"/>
      <w:szCs w:val="20"/>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PHPDOCX" w:customStyle="1">
    <w:name w:val="Colorful List Accent 5 PHPDOCX"/>
    <w:uiPriority w:val="72"/>
    <w:rsid w:val="00AC197E"/>
    <w:pPr>
      <w:spacing w:after="0" w:line="240" w:lineRule="auto"/>
    </w:pPr>
    <w:rPr>
      <w:color w:val="000000" w:themeColor="text1"/>
      <w:sz w:val="20"/>
      <w:szCs w:val="20"/>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PHPDOCX" w:customStyle="1">
    <w:name w:val="Colorful List Accent 6 PHPDOCX"/>
    <w:uiPriority w:val="72"/>
    <w:rsid w:val="00AC197E"/>
    <w:pPr>
      <w:spacing w:after="0" w:line="240" w:lineRule="auto"/>
    </w:pPr>
    <w:rPr>
      <w:color w:val="000000" w:themeColor="text1"/>
      <w:sz w:val="20"/>
      <w:szCs w:val="20"/>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PHPDOCX" w:customStyle="1">
    <w:name w:val="Colorful Grid PHPDOCX"/>
    <w:uiPriority w:val="73"/>
    <w:rsid w:val="00AC197E"/>
    <w:pPr>
      <w:spacing w:after="0" w:line="240" w:lineRule="auto"/>
    </w:pPr>
    <w:rPr>
      <w:color w:val="000000" w:themeColor="text1"/>
      <w:sz w:val="20"/>
      <w:szCs w:val="2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PHPDOCX" w:customStyle="1">
    <w:name w:val="Colorful Grid Accent 1 PHPDOCX"/>
    <w:uiPriority w:val="73"/>
    <w:rsid w:val="00AC197E"/>
    <w:pPr>
      <w:spacing w:after="0" w:line="240" w:lineRule="auto"/>
    </w:pPr>
    <w:rPr>
      <w:color w:val="000000" w:themeColor="text1"/>
      <w:sz w:val="20"/>
      <w:szCs w:val="2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PHPDOCX" w:customStyle="1">
    <w:name w:val="Colorful Grid Accent 2 PHPDOCX"/>
    <w:uiPriority w:val="73"/>
    <w:rsid w:val="00AC197E"/>
    <w:pPr>
      <w:spacing w:after="0" w:line="240" w:lineRule="auto"/>
    </w:pPr>
    <w:rPr>
      <w:color w:val="000000" w:themeColor="text1"/>
      <w:sz w:val="20"/>
      <w:szCs w:val="2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PHPDOCX" w:customStyle="1">
    <w:name w:val="Colorful Grid Accent 3 PHPDOCX"/>
    <w:uiPriority w:val="73"/>
    <w:rsid w:val="00AC197E"/>
    <w:pPr>
      <w:spacing w:after="0" w:line="240" w:lineRule="auto"/>
    </w:pPr>
    <w:rPr>
      <w:color w:val="000000" w:themeColor="text1"/>
      <w:sz w:val="20"/>
      <w:szCs w:val="2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PHPDOCX" w:customStyle="1">
    <w:name w:val="Colorful Grid Accent 4 PHPDOCX"/>
    <w:uiPriority w:val="73"/>
    <w:rsid w:val="00AC197E"/>
    <w:pPr>
      <w:spacing w:after="0" w:line="240" w:lineRule="auto"/>
    </w:pPr>
    <w:rPr>
      <w:color w:val="000000" w:themeColor="text1"/>
      <w:sz w:val="20"/>
      <w:szCs w:val="2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PHPDOCX" w:customStyle="1">
    <w:name w:val="Colorful Grid Accent 5 PHPDOCX"/>
    <w:uiPriority w:val="73"/>
    <w:rsid w:val="00AC197E"/>
    <w:pPr>
      <w:spacing w:after="0" w:line="240" w:lineRule="auto"/>
    </w:pPr>
    <w:rPr>
      <w:color w:val="000000" w:themeColor="text1"/>
      <w:sz w:val="20"/>
      <w:szCs w:val="2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PHPDOCX" w:customStyle="1">
    <w:name w:val="Colorful Grid Accent 6 PHPDOCX"/>
    <w:uiPriority w:val="73"/>
    <w:rsid w:val="00AC197E"/>
    <w:pPr>
      <w:spacing w:after="0" w:line="240" w:lineRule="auto"/>
    </w:pPr>
    <w:rPr>
      <w:color w:val="000000" w:themeColor="text1"/>
      <w:sz w:val="20"/>
      <w:szCs w:val="2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H//dpBBU2XLcBdxldvkBMJzoD+g==">AMUW2mWSEGpYJTGWyXNF8pOekRr/4u9inlgAuFUcPeYQcR/kJH3UaCS2qqlxw6x656kZHXog+lGCpPUj4Gg9wwLM3X72bZw28F7BZrAsQaxFYBziJeQ23WeBdMhcz2BnDx1rPZMAFSn0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2019-06-25T03:28:00Z</dcterms:created>
  <dc:creator>PHPDocX</dc:creator>
</cp:coreProperties>
</file>