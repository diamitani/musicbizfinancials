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92BF2" w14:textId="77777777" w:rsidR="00894132" w:rsidRDefault="00217551">
      <w:pPr>
        <w:spacing w:before="240" w:after="240" w:line="240" w:lineRule="auto"/>
        <w:jc w:val="center"/>
      </w:pPr>
      <w:r>
        <w:rPr>
          <w:b/>
          <w:bCs/>
          <w:color w:val="000000"/>
        </w:rPr>
        <w:t>Music</w:t>
      </w:r>
      <w:r>
        <w:rPr>
          <w:color w:val="000000"/>
          <w:sz w:val="24"/>
          <w:szCs w:val="24"/>
        </w:rPr>
        <w:t> </w:t>
      </w:r>
      <w:r>
        <w:rPr>
          <w:b/>
          <w:bCs/>
          <w:color w:val="000000"/>
        </w:rPr>
        <w:t>Production Agreement</w:t>
      </w:r>
    </w:p>
    <w:p w14:paraId="3557AF1E" w14:textId="637C1536" w:rsidR="00894132" w:rsidRDefault="00217551">
      <w:pPr>
        <w:spacing w:before="240" w:after="240" w:line="240" w:lineRule="auto"/>
        <w:jc w:val="center"/>
      </w:pPr>
      <w:r>
        <w:rPr>
          <w:i/>
          <w:iCs/>
          <w:color w:val="000000"/>
          <w:sz w:val="24"/>
          <w:szCs w:val="24"/>
        </w:rPr>
        <w:t xml:space="preserve">State of </w:t>
      </w:r>
      <w:r w:rsidR="000836FF">
        <w:rPr>
          <w:i/>
          <w:iCs/>
          <w:color w:val="000000"/>
          <w:sz w:val="24"/>
          <w:szCs w:val="24"/>
        </w:rPr>
        <w:t>_____</w:t>
      </w:r>
    </w:p>
    <w:p w14:paraId="7FE5E152" w14:textId="77777777" w:rsidR="00894132" w:rsidRDefault="00217551">
      <w:pPr>
        <w:spacing w:before="240" w:after="240" w:line="240" w:lineRule="auto"/>
      </w:pPr>
      <w:r>
        <w:rPr>
          <w:color w:val="000000"/>
          <w:sz w:val="24"/>
          <w:szCs w:val="24"/>
        </w:rPr>
        <w:t xml:space="preserve">This Production Agreement, hereinafter referred to as "Agreement," is </w:t>
      </w:r>
      <w:proofErr w:type="gramStart"/>
      <w:r>
        <w:rPr>
          <w:color w:val="000000"/>
          <w:sz w:val="24"/>
          <w:szCs w:val="24"/>
        </w:rPr>
        <w:t>entered into</w:t>
      </w:r>
      <w:proofErr w:type="gramEnd"/>
      <w:r>
        <w:rPr>
          <w:color w:val="000000"/>
          <w:sz w:val="24"/>
          <w:szCs w:val="24"/>
        </w:rPr>
        <w:t xml:space="preserve"> and made effective as of ________ by and between the following parties: ________ ("Producer"), having a primary address at the following:</w:t>
      </w:r>
    </w:p>
    <w:p w14:paraId="3101F54F" w14:textId="77777777" w:rsidR="00894132" w:rsidRDefault="00217551">
      <w:pPr>
        <w:spacing w:before="240" w:after="240" w:line="240" w:lineRule="auto"/>
        <w:ind w:left="450"/>
      </w:pPr>
      <w:r>
        <w:rPr>
          <w:color w:val="000000"/>
          <w:sz w:val="24"/>
          <w:szCs w:val="24"/>
        </w:rPr>
        <w:t>________</w:t>
      </w:r>
    </w:p>
    <w:p w14:paraId="332CAE8B" w14:textId="77777777" w:rsidR="00894132" w:rsidRDefault="00217551">
      <w:pPr>
        <w:spacing w:before="240" w:after="240" w:line="240" w:lineRule="auto"/>
      </w:pPr>
      <w:r>
        <w:rPr>
          <w:color w:val="000000"/>
          <w:sz w:val="24"/>
          <w:szCs w:val="24"/>
        </w:rPr>
        <w:t>and ________ ("Client"), h</w:t>
      </w:r>
      <w:r>
        <w:rPr>
          <w:color w:val="000000"/>
          <w:sz w:val="24"/>
          <w:szCs w:val="24"/>
        </w:rPr>
        <w:t>aving a primary address at the following:</w:t>
      </w:r>
    </w:p>
    <w:p w14:paraId="5430D1FA" w14:textId="77777777" w:rsidR="00894132" w:rsidRDefault="00217551">
      <w:pPr>
        <w:spacing w:before="240" w:after="240" w:line="240" w:lineRule="auto"/>
        <w:ind w:left="450"/>
      </w:pPr>
      <w:r>
        <w:rPr>
          <w:color w:val="000000"/>
          <w:sz w:val="24"/>
          <w:szCs w:val="24"/>
        </w:rPr>
        <w:t>________</w:t>
      </w:r>
    </w:p>
    <w:p w14:paraId="6FF44899" w14:textId="77777777" w:rsidR="00894132" w:rsidRDefault="00217551">
      <w:pPr>
        <w:spacing w:before="240" w:after="240" w:line="240" w:lineRule="auto"/>
      </w:pPr>
      <w:r>
        <w:rPr>
          <w:color w:val="000000"/>
          <w:sz w:val="24"/>
          <w:szCs w:val="24"/>
        </w:rPr>
        <w:t>Producer and Client may be referred to individually as "Party" and collectively as the "Parties."</w:t>
      </w:r>
    </w:p>
    <w:p w14:paraId="0991FB30" w14:textId="77777777" w:rsidR="00894132" w:rsidRDefault="00217551">
      <w:pPr>
        <w:spacing w:before="240" w:after="240" w:line="240" w:lineRule="auto"/>
        <w:jc w:val="center"/>
      </w:pPr>
      <w:r>
        <w:rPr>
          <w:b/>
          <w:bCs/>
          <w:i/>
          <w:iCs/>
          <w:color w:val="000000"/>
          <w:sz w:val="24"/>
          <w:szCs w:val="24"/>
        </w:rPr>
        <w:br/>
        <w:t>RECITALS:</w:t>
      </w:r>
    </w:p>
    <w:p w14:paraId="405E1F9A" w14:textId="77777777" w:rsidR="00894132" w:rsidRDefault="00217551">
      <w:pPr>
        <w:spacing w:before="240" w:after="240" w:line="240" w:lineRule="auto"/>
        <w:jc w:val="center"/>
      </w:pPr>
      <w:r>
        <w:rPr>
          <w:i/>
          <w:iCs/>
          <w:color w:val="000000"/>
          <w:sz w:val="24"/>
          <w:szCs w:val="24"/>
        </w:rPr>
        <w:t xml:space="preserve">WHEREAS, Client wishes to engage Producer for the production of </w:t>
      </w:r>
      <w:r>
        <w:rPr>
          <w:i/>
          <w:iCs/>
          <w:color w:val="000000"/>
        </w:rPr>
        <w:t>music,</w:t>
      </w:r>
      <w:r>
        <w:rPr>
          <w:i/>
          <w:iCs/>
          <w:color w:val="000000"/>
          <w:sz w:val="24"/>
          <w:szCs w:val="24"/>
        </w:rPr>
        <w:t xml:space="preserve"> </w:t>
      </w:r>
      <w:r>
        <w:rPr>
          <w:i/>
          <w:iCs/>
          <w:color w:val="000000"/>
        </w:rPr>
        <w:t>as defined further below;</w:t>
      </w:r>
    </w:p>
    <w:p w14:paraId="75EF3580" w14:textId="77777777" w:rsidR="00894132" w:rsidRDefault="00217551">
      <w:pPr>
        <w:spacing w:before="240" w:after="240" w:line="240" w:lineRule="auto"/>
        <w:jc w:val="center"/>
      </w:pPr>
      <w:r>
        <w:rPr>
          <w:i/>
          <w:iCs/>
          <w:color w:val="000000"/>
          <w:sz w:val="24"/>
          <w:szCs w:val="24"/>
        </w:rPr>
        <w:t>WHEREAS, Producer has the skills, qualifications, and expertise required to provide the production services ("Production Services," as defined further below) to Client;</w:t>
      </w:r>
    </w:p>
    <w:p w14:paraId="74E4788A" w14:textId="77777777" w:rsidR="00894132" w:rsidRDefault="00217551">
      <w:pPr>
        <w:spacing w:before="240" w:after="240" w:line="240" w:lineRule="auto"/>
        <w:jc w:val="center"/>
      </w:pPr>
      <w:r>
        <w:rPr>
          <w:i/>
          <w:iCs/>
          <w:color w:val="000000"/>
          <w:sz w:val="24"/>
          <w:szCs w:val="24"/>
        </w:rPr>
        <w:t>WHEREAS, Producer wishes to render such Production Services to Client;</w:t>
      </w:r>
    </w:p>
    <w:p w14:paraId="7BF14EE0" w14:textId="77777777" w:rsidR="00894132" w:rsidRDefault="00217551">
      <w:pPr>
        <w:spacing w:before="240" w:after="240" w:line="240" w:lineRule="auto"/>
        <w:jc w:val="center"/>
      </w:pPr>
      <w:r>
        <w:rPr>
          <w:i/>
          <w:iCs/>
          <w:color w:val="000000"/>
          <w:sz w:val="24"/>
          <w:szCs w:val="24"/>
        </w:rPr>
        <w:t>NOW, therefore,</w:t>
      </w:r>
      <w:r>
        <w:rPr>
          <w:i/>
          <w:iCs/>
          <w:color w:val="000000"/>
          <w:sz w:val="24"/>
          <w:szCs w:val="24"/>
        </w:rPr>
        <w:t xml:space="preserve"> in consideration of the promises and covenants contained herein, as well as other good and valuable consideration (the receipt and sufficiency of which is hereby acknowledged), the Parties do hereby agree as follows:</w:t>
      </w:r>
    </w:p>
    <w:p w14:paraId="736BD43E" w14:textId="77777777" w:rsidR="00894132" w:rsidRDefault="00217551">
      <w:pPr>
        <w:spacing w:before="240" w:after="240" w:line="240" w:lineRule="auto"/>
      </w:pPr>
      <w:r>
        <w:rPr>
          <w:b/>
          <w:bCs/>
          <w:color w:val="000000"/>
          <w:sz w:val="24"/>
          <w:szCs w:val="24"/>
        </w:rPr>
        <w:br/>
      </w:r>
      <w:r>
        <w:rPr>
          <w:b/>
          <w:bCs/>
          <w:color w:val="000000"/>
          <w:sz w:val="24"/>
          <w:szCs w:val="24"/>
        </w:rPr>
        <w:br/>
        <w:t>Article 1 - DEFINITIONS:</w:t>
      </w:r>
    </w:p>
    <w:p w14:paraId="0ABA4BE2" w14:textId="77777777" w:rsidR="00894132" w:rsidRDefault="00217551">
      <w:pPr>
        <w:spacing w:before="240" w:after="240" w:line="240" w:lineRule="auto"/>
      </w:pPr>
      <w:r>
        <w:rPr>
          <w:color w:val="000000"/>
          <w:sz w:val="24"/>
          <w:szCs w:val="24"/>
        </w:rPr>
        <w:t xml:space="preserve">As used in </w:t>
      </w:r>
      <w:r>
        <w:rPr>
          <w:color w:val="000000"/>
          <w:sz w:val="24"/>
          <w:szCs w:val="24"/>
        </w:rPr>
        <w:t>this Agreement:</w:t>
      </w:r>
    </w:p>
    <w:p w14:paraId="27FDCC3C" w14:textId="77777777" w:rsidR="00894132" w:rsidRDefault="00217551">
      <w:pPr>
        <w:spacing w:before="240" w:after="240" w:line="240" w:lineRule="auto"/>
      </w:pPr>
      <w:r>
        <w:rPr>
          <w:color w:val="000000"/>
          <w:sz w:val="24"/>
          <w:szCs w:val="24"/>
        </w:rPr>
        <w:t>A) "Production Services" shall be used to refer to the following specific services that the Producer will provide to the Client under the terms and conditions set forth herein:</w:t>
      </w:r>
    </w:p>
    <w:p w14:paraId="4E90D6F0" w14:textId="77777777" w:rsidR="00894132" w:rsidRDefault="00217551">
      <w:pPr>
        <w:spacing w:before="240" w:after="240" w:line="240" w:lineRule="auto"/>
        <w:ind w:left="450"/>
      </w:pPr>
      <w:r>
        <w:rPr>
          <w:color w:val="000000"/>
          <w:sz w:val="24"/>
          <w:szCs w:val="24"/>
        </w:rPr>
        <w:t>________</w:t>
      </w:r>
    </w:p>
    <w:p w14:paraId="2592976C" w14:textId="77777777" w:rsidR="00894132" w:rsidRDefault="00217551">
      <w:pPr>
        <w:spacing w:before="240" w:after="240" w:line="240" w:lineRule="auto"/>
      </w:pPr>
      <w:r>
        <w:rPr>
          <w:color w:val="000000"/>
          <w:sz w:val="24"/>
          <w:szCs w:val="24"/>
        </w:rPr>
        <w:t>The Production Services specifically do not include an</w:t>
      </w:r>
      <w:r>
        <w:rPr>
          <w:color w:val="000000"/>
          <w:sz w:val="24"/>
          <w:szCs w:val="24"/>
        </w:rPr>
        <w:t>y publicity or marketing for the Work.</w:t>
      </w:r>
    </w:p>
    <w:p w14:paraId="03C7C2BC" w14:textId="77777777" w:rsidR="00894132" w:rsidRDefault="00217551">
      <w:pPr>
        <w:spacing w:before="240" w:after="240" w:line="240" w:lineRule="auto"/>
      </w:pPr>
      <w:r>
        <w:rPr>
          <w:color w:val="000000"/>
          <w:sz w:val="24"/>
          <w:szCs w:val="24"/>
        </w:rPr>
        <w:t>B) "Project" shall be used to refer to the particular project that the Parties will be working on together, specifically:</w:t>
      </w:r>
    </w:p>
    <w:p w14:paraId="21865820" w14:textId="77777777" w:rsidR="00894132" w:rsidRDefault="00217551">
      <w:pPr>
        <w:spacing w:before="240" w:after="240" w:line="240" w:lineRule="auto"/>
        <w:ind w:left="450"/>
      </w:pPr>
      <w:r>
        <w:rPr>
          <w:color w:val="000000"/>
          <w:sz w:val="24"/>
          <w:szCs w:val="24"/>
        </w:rPr>
        <w:lastRenderedPageBreak/>
        <w:t>The production of a completed music recording track and or album</w:t>
      </w:r>
    </w:p>
    <w:p w14:paraId="39EF9573" w14:textId="77777777" w:rsidR="00894132" w:rsidRDefault="00217551">
      <w:pPr>
        <w:spacing w:before="240" w:after="240" w:line="240" w:lineRule="auto"/>
      </w:pPr>
      <w:r>
        <w:rPr>
          <w:color w:val="000000"/>
          <w:sz w:val="24"/>
          <w:szCs w:val="24"/>
        </w:rPr>
        <w:t>C) "Work" shall be used to ref</w:t>
      </w:r>
      <w:r>
        <w:rPr>
          <w:color w:val="000000"/>
          <w:sz w:val="24"/>
          <w:szCs w:val="24"/>
        </w:rPr>
        <w:t>er to the completed work product provided by Producer to Client at the completion of this Project.</w:t>
      </w:r>
    </w:p>
    <w:p w14:paraId="37451DBE" w14:textId="77777777" w:rsidR="00894132" w:rsidRDefault="00217551">
      <w:pPr>
        <w:spacing w:before="240" w:after="240" w:line="240" w:lineRule="auto"/>
      </w:pPr>
      <w:r>
        <w:rPr>
          <w:color w:val="000000"/>
          <w:sz w:val="24"/>
          <w:szCs w:val="24"/>
        </w:rPr>
        <w:t>D) "Commencement Date" shall be used to refer to the date the Producer begins work on the Production Services for the Client. The Commence Date shall be ____</w:t>
      </w:r>
      <w:r>
        <w:rPr>
          <w:color w:val="000000"/>
          <w:sz w:val="24"/>
          <w:szCs w:val="24"/>
        </w:rPr>
        <w:t>____.</w:t>
      </w:r>
    </w:p>
    <w:p w14:paraId="7192C801" w14:textId="77777777" w:rsidR="00894132" w:rsidRDefault="00217551">
      <w:pPr>
        <w:spacing w:before="240" w:after="240" w:line="240" w:lineRule="auto"/>
      </w:pPr>
      <w:r>
        <w:rPr>
          <w:color w:val="000000"/>
          <w:sz w:val="24"/>
          <w:szCs w:val="24"/>
        </w:rPr>
        <w:t xml:space="preserve">E) "Completion Date" shall be used to refer to the date that the Producer will complete or cease the provision of Production Services to the Client. The Completion Date is currently unknown, and for the purposes of this Agreement, will mean the date </w:t>
      </w:r>
      <w:r>
        <w:rPr>
          <w:color w:val="000000"/>
          <w:sz w:val="24"/>
          <w:szCs w:val="24"/>
        </w:rPr>
        <w:t>in the future that the Producer has completed the rendering of all services to the Client.</w:t>
      </w:r>
    </w:p>
    <w:p w14:paraId="270FC13B" w14:textId="77777777" w:rsidR="00894132" w:rsidRDefault="00217551">
      <w:pPr>
        <w:spacing w:before="240" w:after="240" w:line="240" w:lineRule="auto"/>
      </w:pPr>
      <w:r>
        <w:rPr>
          <w:color w:val="000000"/>
          <w:sz w:val="24"/>
          <w:szCs w:val="24"/>
        </w:rPr>
        <w:t>F) "Fees" shall be used to refer to the payment Client will pay to Service Provide for the rendering of the Production Services. Specifically, the fees shall be as f</w:t>
      </w:r>
      <w:r>
        <w:rPr>
          <w:color w:val="000000"/>
          <w:sz w:val="24"/>
          <w:szCs w:val="24"/>
        </w:rPr>
        <w:t>ollows:</w:t>
      </w:r>
    </w:p>
    <w:p w14:paraId="2274B972" w14:textId="77777777" w:rsidR="00894132" w:rsidRDefault="00217551">
      <w:pPr>
        <w:spacing w:before="240" w:after="240" w:line="240" w:lineRule="auto"/>
        <w:ind w:left="450"/>
      </w:pPr>
      <w:r>
        <w:rPr>
          <w:color w:val="000000"/>
          <w:sz w:val="24"/>
          <w:szCs w:val="24"/>
        </w:rPr>
        <w:t>$________ (________), as a fixed fee for all Production Services rendered.</w:t>
      </w:r>
    </w:p>
    <w:p w14:paraId="72FB090D" w14:textId="77777777" w:rsidR="00894132" w:rsidRDefault="00217551">
      <w:pPr>
        <w:spacing w:before="240" w:after="240" w:line="240" w:lineRule="auto"/>
      </w:pPr>
      <w:r>
        <w:rPr>
          <w:b/>
          <w:bCs/>
          <w:color w:val="000000"/>
          <w:sz w:val="24"/>
          <w:szCs w:val="24"/>
        </w:rPr>
        <w:br/>
        <w:t>Article 2 - AGREEMENT:</w:t>
      </w:r>
    </w:p>
    <w:p w14:paraId="2397323C" w14:textId="77777777" w:rsidR="00894132" w:rsidRDefault="00217551">
      <w:pPr>
        <w:spacing w:before="240" w:after="240" w:line="240" w:lineRule="auto"/>
      </w:pPr>
      <w:r>
        <w:rPr>
          <w:color w:val="000000"/>
          <w:sz w:val="24"/>
          <w:szCs w:val="24"/>
        </w:rPr>
        <w:t>Subject to the terms and conditions of this Agreement, Producer hereby agrees to render the Production Services to Client, beginning on the Commencement Date and ending on the Completion date, and Client agrees to pay Producer the Fees required for the Pro</w:t>
      </w:r>
      <w:r>
        <w:rPr>
          <w:color w:val="000000"/>
          <w:sz w:val="24"/>
          <w:szCs w:val="24"/>
        </w:rPr>
        <w:t>duction Services.</w:t>
      </w:r>
    </w:p>
    <w:p w14:paraId="7A6EDAAC" w14:textId="77777777" w:rsidR="00894132" w:rsidRDefault="00217551">
      <w:pPr>
        <w:spacing w:before="240" w:after="240" w:line="240" w:lineRule="auto"/>
      </w:pPr>
      <w:r>
        <w:rPr>
          <w:b/>
          <w:bCs/>
          <w:color w:val="000000"/>
          <w:sz w:val="24"/>
          <w:szCs w:val="24"/>
        </w:rPr>
        <w:br/>
        <w:t>Article 3 - SPECIFICATIONS:</w:t>
      </w:r>
    </w:p>
    <w:p w14:paraId="09C7DF24" w14:textId="77777777" w:rsidR="00894132" w:rsidRDefault="00217551">
      <w:pPr>
        <w:spacing w:before="240" w:after="240" w:line="240" w:lineRule="auto"/>
      </w:pPr>
      <w:r>
        <w:rPr>
          <w:color w:val="000000"/>
          <w:sz w:val="24"/>
          <w:szCs w:val="24"/>
        </w:rPr>
        <w:t>The Project shall have the following required specifications:</w:t>
      </w:r>
    </w:p>
    <w:p w14:paraId="53C815DC" w14:textId="77777777" w:rsidR="00894132" w:rsidRDefault="00217551">
      <w:pPr>
        <w:spacing w:before="240" w:after="240" w:line="240" w:lineRule="auto"/>
        <w:ind w:left="450"/>
      </w:pPr>
      <w:r>
        <w:rPr>
          <w:color w:val="000000"/>
          <w:sz w:val="24"/>
          <w:szCs w:val="24"/>
        </w:rPr>
        <w:t>________</w:t>
      </w:r>
    </w:p>
    <w:p w14:paraId="3DFB7216" w14:textId="77777777" w:rsidR="00894132" w:rsidRDefault="00217551">
      <w:pPr>
        <w:spacing w:before="240" w:after="240" w:line="240" w:lineRule="auto"/>
      </w:pPr>
      <w:r>
        <w:rPr>
          <w:b/>
          <w:bCs/>
          <w:color w:val="000000"/>
          <w:sz w:val="24"/>
          <w:szCs w:val="24"/>
        </w:rPr>
        <w:br/>
        <w:t>Article 4 - FEES:</w:t>
      </w:r>
    </w:p>
    <w:p w14:paraId="725495AC" w14:textId="77777777" w:rsidR="00894132" w:rsidRDefault="00217551">
      <w:pPr>
        <w:spacing w:before="240" w:after="240" w:line="240" w:lineRule="auto"/>
      </w:pPr>
      <w:r>
        <w:rPr>
          <w:color w:val="000000"/>
          <w:sz w:val="24"/>
          <w:szCs w:val="24"/>
        </w:rPr>
        <w:t>The Client agrees to pay the Service Provide the required Fees, as outlined elsewhere in this Agreement, for the provis</w:t>
      </w:r>
      <w:r>
        <w:rPr>
          <w:color w:val="000000"/>
          <w:sz w:val="24"/>
          <w:szCs w:val="24"/>
        </w:rPr>
        <w:t>ion of the Production Services, subject to the following terms and conditions:</w:t>
      </w:r>
    </w:p>
    <w:p w14:paraId="31FEE5F7" w14:textId="77777777" w:rsidR="00894132" w:rsidRDefault="00217551">
      <w:pPr>
        <w:spacing w:before="240" w:after="240" w:line="240" w:lineRule="auto"/>
        <w:ind w:left="450"/>
      </w:pPr>
      <w:r>
        <w:rPr>
          <w:color w:val="000000"/>
          <w:sz w:val="24"/>
          <w:szCs w:val="24"/>
        </w:rPr>
        <w:t>A) Invoice Interval: The Producer will be entitled to invoice the client at the following time period: At the completion of services.</w:t>
      </w:r>
    </w:p>
    <w:p w14:paraId="1AC8FF96" w14:textId="77777777" w:rsidR="00894132" w:rsidRDefault="00217551">
      <w:pPr>
        <w:spacing w:before="240" w:after="240" w:line="240" w:lineRule="auto"/>
        <w:ind w:left="450"/>
      </w:pPr>
      <w:r>
        <w:rPr>
          <w:color w:val="000000"/>
          <w:sz w:val="24"/>
          <w:szCs w:val="24"/>
        </w:rPr>
        <w:t>B) Invoice Period: The Client shall have th</w:t>
      </w:r>
      <w:r>
        <w:rPr>
          <w:color w:val="000000"/>
          <w:sz w:val="24"/>
          <w:szCs w:val="24"/>
        </w:rPr>
        <w:t>e following time period in which to pay the Producer's invoice:</w:t>
      </w:r>
    </w:p>
    <w:p w14:paraId="2C01E294" w14:textId="77777777" w:rsidR="00894132" w:rsidRDefault="00217551">
      <w:pPr>
        <w:spacing w:before="240" w:after="240" w:line="240" w:lineRule="auto"/>
        <w:ind w:left="900"/>
      </w:pPr>
      <w:r>
        <w:rPr>
          <w:color w:val="000000"/>
          <w:sz w:val="24"/>
          <w:szCs w:val="24"/>
        </w:rPr>
        <w:t>________</w:t>
      </w:r>
    </w:p>
    <w:p w14:paraId="5F5E0D5F" w14:textId="77777777" w:rsidR="00894132" w:rsidRDefault="00217551">
      <w:pPr>
        <w:spacing w:before="240" w:after="240" w:line="240" w:lineRule="auto"/>
        <w:ind w:left="450"/>
      </w:pPr>
      <w:r>
        <w:rPr>
          <w:color w:val="000000"/>
          <w:sz w:val="24"/>
          <w:szCs w:val="24"/>
        </w:rPr>
        <w:lastRenderedPageBreak/>
        <w:t>C) Method of Payment: Producer will accept the following forms of payment:</w:t>
      </w:r>
    </w:p>
    <w:p w14:paraId="3633EBE6" w14:textId="77777777" w:rsidR="00894132" w:rsidRDefault="00217551">
      <w:pPr>
        <w:spacing w:before="240" w:after="240" w:line="240" w:lineRule="auto"/>
        <w:ind w:left="900"/>
      </w:pPr>
      <w:r>
        <w:rPr>
          <w:color w:val="000000"/>
          <w:sz w:val="24"/>
          <w:szCs w:val="24"/>
        </w:rPr>
        <w:t>________</w:t>
      </w:r>
    </w:p>
    <w:p w14:paraId="00EDB019" w14:textId="77777777" w:rsidR="00894132" w:rsidRDefault="00217551">
      <w:pPr>
        <w:spacing w:before="240" w:after="240" w:line="240" w:lineRule="auto"/>
        <w:ind w:left="450"/>
      </w:pPr>
      <w:r>
        <w:rPr>
          <w:color w:val="000000"/>
          <w:sz w:val="24"/>
          <w:szCs w:val="24"/>
        </w:rPr>
        <w:t>D) Expenses: The Producer is permitted to charge for all reasonable and necessary costs and expenses incurred in performing the Production Services, including but not limited to traveling, photocopying, courier services and postage, subject to agreement fr</w:t>
      </w:r>
      <w:r>
        <w:rPr>
          <w:color w:val="000000"/>
          <w:sz w:val="24"/>
          <w:szCs w:val="24"/>
        </w:rPr>
        <w:t>om the Client.</w:t>
      </w:r>
    </w:p>
    <w:p w14:paraId="398964E2" w14:textId="77777777" w:rsidR="00894132" w:rsidRDefault="00217551">
      <w:pPr>
        <w:spacing w:before="240" w:after="240" w:line="240" w:lineRule="auto"/>
        <w:ind w:left="450"/>
      </w:pPr>
      <w:r>
        <w:rPr>
          <w:color w:val="000000"/>
          <w:sz w:val="24"/>
          <w:szCs w:val="24"/>
        </w:rPr>
        <w:t>E) Penalties: If the Client does not pay the invoiced and required amount by the date stated in the invoice or as otherwise provided for in this Agreement, the Producer shall be entitled to:</w:t>
      </w:r>
    </w:p>
    <w:p w14:paraId="66EFF59C" w14:textId="77777777" w:rsidR="00894132" w:rsidRDefault="00217551">
      <w:pPr>
        <w:spacing w:before="240" w:after="240" w:line="240" w:lineRule="auto"/>
        <w:ind w:left="900"/>
      </w:pPr>
      <w:r>
        <w:rPr>
          <w:color w:val="000000"/>
          <w:sz w:val="24"/>
          <w:szCs w:val="24"/>
        </w:rPr>
        <w:t>I) charge interest on the outstanding amount at th</w:t>
      </w:r>
      <w:r>
        <w:rPr>
          <w:color w:val="000000"/>
          <w:sz w:val="24"/>
          <w:szCs w:val="24"/>
        </w:rPr>
        <w:t>e rate of ________%, yearly (________ percent, yearly);</w:t>
      </w:r>
    </w:p>
    <w:p w14:paraId="1EAE603A" w14:textId="77777777" w:rsidR="00894132" w:rsidRDefault="00217551">
      <w:pPr>
        <w:spacing w:before="240" w:after="240" w:line="240" w:lineRule="auto"/>
        <w:ind w:left="900"/>
      </w:pPr>
      <w:r>
        <w:rPr>
          <w:color w:val="000000"/>
          <w:sz w:val="24"/>
          <w:szCs w:val="24"/>
        </w:rPr>
        <w:t>II) require Client to pay for the Production Services, or any remaining part of the Production Services, in advance;</w:t>
      </w:r>
    </w:p>
    <w:p w14:paraId="22AE62E5" w14:textId="77777777" w:rsidR="00894132" w:rsidRDefault="00217551">
      <w:pPr>
        <w:spacing w:before="240" w:after="240" w:line="240" w:lineRule="auto"/>
        <w:ind w:left="900"/>
      </w:pPr>
      <w:r>
        <w:rPr>
          <w:color w:val="000000"/>
          <w:sz w:val="24"/>
          <w:szCs w:val="24"/>
        </w:rPr>
        <w:t>III) cease performance of the Production Services completely or until payment is ma</w:t>
      </w:r>
      <w:r>
        <w:rPr>
          <w:color w:val="000000"/>
          <w:sz w:val="24"/>
          <w:szCs w:val="24"/>
        </w:rPr>
        <w:t>de, at the Producer's sole and exclusive discretion.</w:t>
      </w:r>
    </w:p>
    <w:p w14:paraId="1714AC28" w14:textId="77777777" w:rsidR="00894132" w:rsidRDefault="00217551">
      <w:pPr>
        <w:spacing w:before="240" w:after="240" w:line="240" w:lineRule="auto"/>
        <w:ind w:left="450"/>
      </w:pPr>
      <w:r>
        <w:rPr>
          <w:color w:val="000000"/>
          <w:sz w:val="24"/>
          <w:szCs w:val="24"/>
        </w:rPr>
        <w:t>F) Tax Statement: Any and all charges payable under this Agreement are exclusive of taxes, surcharges, or other amounts assessed by state or federal governments. Taxes imposed upon or required to be paid</w:t>
      </w:r>
      <w:r>
        <w:rPr>
          <w:color w:val="000000"/>
          <w:sz w:val="24"/>
          <w:szCs w:val="24"/>
        </w:rPr>
        <w:t xml:space="preserve"> by Client or Producer shall be the sole and exclusive responsibility of each, respectively.</w:t>
      </w:r>
    </w:p>
    <w:p w14:paraId="0F1D4085" w14:textId="77777777" w:rsidR="00894132" w:rsidRDefault="00217551">
      <w:pPr>
        <w:spacing w:before="240" w:after="240" w:line="240" w:lineRule="auto"/>
      </w:pPr>
      <w:r>
        <w:rPr>
          <w:b/>
          <w:bCs/>
          <w:color w:val="000000"/>
          <w:sz w:val="24"/>
          <w:szCs w:val="24"/>
        </w:rPr>
        <w:t>ROYALTIES:</w:t>
      </w:r>
      <w:r>
        <w:rPr>
          <w:color w:val="000000"/>
          <w:sz w:val="24"/>
          <w:szCs w:val="24"/>
        </w:rPr>
        <w:t xml:space="preserve"> Along with the Fees as described herein, Producer will also be paid entitled to the following royalties:</w:t>
      </w:r>
    </w:p>
    <w:p w14:paraId="7040D474" w14:textId="77777777" w:rsidR="00894132" w:rsidRDefault="00217551">
      <w:pPr>
        <w:spacing w:before="240" w:after="240" w:line="240" w:lineRule="auto"/>
        <w:ind w:left="450"/>
      </w:pPr>
      <w:r>
        <w:rPr>
          <w:color w:val="000000"/>
          <w:sz w:val="24"/>
          <w:szCs w:val="24"/>
        </w:rPr>
        <w:t>________</w:t>
      </w:r>
    </w:p>
    <w:p w14:paraId="02235171" w14:textId="77777777" w:rsidR="00894132" w:rsidRDefault="00217551">
      <w:pPr>
        <w:spacing w:before="240" w:after="240" w:line="240" w:lineRule="auto"/>
      </w:pPr>
      <w:r>
        <w:rPr>
          <w:b/>
          <w:bCs/>
          <w:color w:val="000000"/>
          <w:sz w:val="24"/>
          <w:szCs w:val="24"/>
        </w:rPr>
        <w:br/>
        <w:t>Article 5 - INTELLECTUAL PROPERTY:</w:t>
      </w:r>
    </w:p>
    <w:p w14:paraId="1FF813BA" w14:textId="77777777" w:rsidR="00894132" w:rsidRDefault="00217551">
      <w:pPr>
        <w:spacing w:before="240" w:after="240" w:line="240" w:lineRule="auto"/>
      </w:pPr>
      <w:r>
        <w:rPr>
          <w:color w:val="000000"/>
          <w:sz w:val="24"/>
          <w:szCs w:val="24"/>
        </w:rPr>
        <w:t>In</w:t>
      </w:r>
      <w:r>
        <w:rPr>
          <w:color w:val="000000"/>
          <w:sz w:val="24"/>
          <w:szCs w:val="24"/>
        </w:rPr>
        <w:t xml:space="preserve"> accordance with the terms and conditions of this Agreement, the Producer acknowledges and agrees that all work done by Producer for Client, including the finished production Project, shall be considered "work-made-for-hire" and shall be the sole and exclu</w:t>
      </w:r>
      <w:r>
        <w:rPr>
          <w:color w:val="000000"/>
          <w:sz w:val="24"/>
          <w:szCs w:val="24"/>
        </w:rPr>
        <w:t>sive intellectual property of the Client. Client shall maintain all rights to ownership, control, licensing, and exploitation of the completed Work.</w:t>
      </w:r>
    </w:p>
    <w:p w14:paraId="0B19787A" w14:textId="77777777" w:rsidR="00894132" w:rsidRDefault="00217551">
      <w:pPr>
        <w:spacing w:before="240" w:after="240" w:line="240" w:lineRule="auto"/>
      </w:pPr>
      <w:r>
        <w:rPr>
          <w:color w:val="000000"/>
          <w:sz w:val="24"/>
          <w:szCs w:val="24"/>
        </w:rPr>
        <w:t xml:space="preserve">Additionally, Producer may create certain intellectual property ("Created IP"), including, but not limited </w:t>
      </w:r>
      <w:r>
        <w:rPr>
          <w:color w:val="000000"/>
          <w:sz w:val="24"/>
          <w:szCs w:val="24"/>
        </w:rPr>
        <w:t>to, plans, drawings, specifications, reports, advice, analyses, designs, methodologies, code, artwork, or any other intellectual property as required to render the provision of Production Services to the Client. Unless the Parties otherwise agree, any such</w:t>
      </w:r>
      <w:r>
        <w:rPr>
          <w:color w:val="000000"/>
          <w:sz w:val="24"/>
          <w:szCs w:val="24"/>
        </w:rPr>
        <w:t xml:space="preserve"> Created IP </w:t>
      </w:r>
      <w:r>
        <w:rPr>
          <w:color w:val="000000"/>
          <w:sz w:val="24"/>
          <w:szCs w:val="24"/>
        </w:rPr>
        <w:lastRenderedPageBreak/>
        <w:t>generated by the Producer in connection with the provision of Production Services to the Client shall belong to the Client.</w:t>
      </w:r>
    </w:p>
    <w:p w14:paraId="6B2FA9BF" w14:textId="77777777" w:rsidR="00894132" w:rsidRDefault="00217551">
      <w:pPr>
        <w:spacing w:before="240" w:after="240" w:line="240" w:lineRule="auto"/>
      </w:pPr>
      <w:r>
        <w:rPr>
          <w:color w:val="000000"/>
          <w:sz w:val="24"/>
          <w:szCs w:val="24"/>
        </w:rPr>
        <w:t>Any intellectual property provided by the Client to the Producer to assist in the provision of Production Services, that</w:t>
      </w:r>
      <w:r>
        <w:rPr>
          <w:color w:val="000000"/>
          <w:sz w:val="24"/>
          <w:szCs w:val="24"/>
        </w:rPr>
        <w:t xml:space="preserve"> was not created by Producer pursuant to this Agreement, shall belong to the Client.</w:t>
      </w:r>
    </w:p>
    <w:p w14:paraId="1E9004E4" w14:textId="77777777" w:rsidR="00894132" w:rsidRDefault="00217551">
      <w:pPr>
        <w:spacing w:before="240" w:after="240" w:line="240" w:lineRule="auto"/>
      </w:pPr>
      <w:r>
        <w:rPr>
          <w:b/>
          <w:bCs/>
          <w:color w:val="000000"/>
          <w:sz w:val="24"/>
          <w:szCs w:val="24"/>
          <w:u w:val="single"/>
        </w:rPr>
        <w:t>CREDITS:</w:t>
      </w:r>
      <w:r>
        <w:rPr>
          <w:color w:val="000000"/>
          <w:sz w:val="24"/>
          <w:szCs w:val="24"/>
        </w:rPr>
        <w:t xml:space="preserve"> The Parties may separately agree, in a signed writing, as to the credits that will be visible at the completion of the Work.</w:t>
      </w:r>
    </w:p>
    <w:p w14:paraId="16186616" w14:textId="77777777" w:rsidR="00894132" w:rsidRDefault="00217551">
      <w:pPr>
        <w:spacing w:before="240" w:after="240" w:line="240" w:lineRule="auto"/>
      </w:pPr>
      <w:r>
        <w:rPr>
          <w:b/>
          <w:bCs/>
          <w:color w:val="000000"/>
          <w:sz w:val="24"/>
          <w:szCs w:val="24"/>
        </w:rPr>
        <w:br/>
        <w:t>Article 6 - WARRANTIES:</w:t>
      </w:r>
    </w:p>
    <w:p w14:paraId="411129DE" w14:textId="77777777" w:rsidR="00894132" w:rsidRDefault="00217551">
      <w:pPr>
        <w:spacing w:before="240" w:after="240" w:line="240" w:lineRule="auto"/>
      </w:pPr>
      <w:r>
        <w:rPr>
          <w:color w:val="000000"/>
          <w:sz w:val="24"/>
          <w:szCs w:val="24"/>
        </w:rPr>
        <w:t>The Producer represents and warrants that it will perform the Production Services using reasonable care and skill for a Producer in their field and that any end products or materials given by the Producer to the Client under the terms and conditions of thi</w:t>
      </w:r>
      <w:r>
        <w:rPr>
          <w:color w:val="000000"/>
          <w:sz w:val="24"/>
          <w:szCs w:val="24"/>
        </w:rPr>
        <w:t>s Agreement will not infringe on or violate the intellectual property rights or any other right of any third party.</w:t>
      </w:r>
    </w:p>
    <w:p w14:paraId="4A7FF540" w14:textId="77777777" w:rsidR="00894132" w:rsidRDefault="00217551">
      <w:pPr>
        <w:spacing w:before="240" w:after="240" w:line="240" w:lineRule="auto"/>
      </w:pPr>
      <w:r>
        <w:rPr>
          <w:b/>
          <w:bCs/>
          <w:color w:val="000000"/>
          <w:sz w:val="24"/>
          <w:szCs w:val="24"/>
        </w:rPr>
        <w:br/>
        <w:t>Article 7 - LIMITATION OF LIABILITY:</w:t>
      </w:r>
    </w:p>
    <w:p w14:paraId="29F07CA8" w14:textId="77777777" w:rsidR="00894132" w:rsidRDefault="00217551">
      <w:pPr>
        <w:spacing w:before="240" w:after="240" w:line="240" w:lineRule="auto"/>
      </w:pPr>
      <w:r>
        <w:rPr>
          <w:color w:val="000000"/>
          <w:sz w:val="24"/>
          <w:szCs w:val="24"/>
        </w:rPr>
        <w:t>Except in cases of death or personal injury caused by either party's negligence, either party's liabil</w:t>
      </w:r>
      <w:r>
        <w:rPr>
          <w:color w:val="000000"/>
          <w:sz w:val="24"/>
          <w:szCs w:val="24"/>
        </w:rPr>
        <w:t>ity in contract, tort or otherwise arising through or in connection with this Agreement or through or in connection with the completion of obligations under this Agreement shall be limited to Fees paid by the Client to the Producer.</w:t>
      </w:r>
    </w:p>
    <w:p w14:paraId="09EAFBCC" w14:textId="77777777" w:rsidR="00894132" w:rsidRDefault="00217551">
      <w:pPr>
        <w:spacing w:before="240" w:after="240" w:line="240" w:lineRule="auto"/>
      </w:pPr>
      <w:r>
        <w:rPr>
          <w:color w:val="000000"/>
          <w:sz w:val="24"/>
          <w:szCs w:val="24"/>
        </w:rPr>
        <w:t>To the extent it is law</w:t>
      </w:r>
      <w:r>
        <w:rPr>
          <w:color w:val="000000"/>
          <w:sz w:val="24"/>
          <w:szCs w:val="24"/>
        </w:rPr>
        <w:t>ful, neither Party shall be liable to the other Party in contract, tort, negligence, breach of statutory duty or otherwise for any loss, damage, costs or expenses of any nature whatsoever incurred or suffered by that other Party of an indirect or consequen</w:t>
      </w:r>
      <w:r>
        <w:rPr>
          <w:color w:val="000000"/>
          <w:sz w:val="24"/>
          <w:szCs w:val="24"/>
        </w:rPr>
        <w:t>tial nature including without limitation any economic loss, data loss, loss of goodwill, or other loss of turnover, profits, or business.</w:t>
      </w:r>
    </w:p>
    <w:p w14:paraId="16CA6E85" w14:textId="77777777" w:rsidR="00894132" w:rsidRDefault="00217551">
      <w:pPr>
        <w:spacing w:before="240" w:after="240" w:line="240" w:lineRule="auto"/>
      </w:pPr>
      <w:r>
        <w:rPr>
          <w:b/>
          <w:bCs/>
          <w:color w:val="000000"/>
          <w:sz w:val="24"/>
          <w:szCs w:val="24"/>
        </w:rPr>
        <w:br/>
        <w:t>Article 8 - INDEMNITY:</w:t>
      </w:r>
    </w:p>
    <w:p w14:paraId="6EFE9AA3" w14:textId="77777777" w:rsidR="00894132" w:rsidRDefault="00217551">
      <w:pPr>
        <w:spacing w:before="240" w:after="240" w:line="240" w:lineRule="auto"/>
      </w:pPr>
      <w:r>
        <w:rPr>
          <w:color w:val="000000"/>
          <w:sz w:val="24"/>
          <w:szCs w:val="24"/>
        </w:rPr>
        <w:t>Client hereby agrees to indemnify Producer, and all of Producer's agents, employees, and repre</w:t>
      </w:r>
      <w:r>
        <w:rPr>
          <w:color w:val="000000"/>
          <w:sz w:val="24"/>
          <w:szCs w:val="24"/>
        </w:rPr>
        <w:t>sentatives against any and all damage, liability, and loss, as well as legal fees and costs incurred, as a result of any wrongdoing or unlawful acts by the Client, related to or arising out of the Partes' relationship as outlined in this Agreement.</w:t>
      </w:r>
    </w:p>
    <w:p w14:paraId="387F5381" w14:textId="77777777" w:rsidR="00894132" w:rsidRDefault="00217551">
      <w:pPr>
        <w:spacing w:before="240" w:after="240" w:line="240" w:lineRule="auto"/>
      </w:pPr>
      <w:r>
        <w:rPr>
          <w:color w:val="000000"/>
          <w:sz w:val="24"/>
          <w:szCs w:val="24"/>
        </w:rPr>
        <w:t>Produce</w:t>
      </w:r>
      <w:r>
        <w:rPr>
          <w:color w:val="000000"/>
          <w:sz w:val="24"/>
          <w:szCs w:val="24"/>
        </w:rPr>
        <w:t>r hereby agrees to indemnify Client, and all of Client's agents, employees, and representatives against any and all damage, liability, and loss, as well as legal fees and costs incurred, as a result of any wrongdoing or unlawful acts by the Producer relate</w:t>
      </w:r>
      <w:r>
        <w:rPr>
          <w:color w:val="000000"/>
          <w:sz w:val="24"/>
          <w:szCs w:val="24"/>
        </w:rPr>
        <w:t>d to or arising out of the Parties' relationship as outlined in this Agreement.</w:t>
      </w:r>
    </w:p>
    <w:p w14:paraId="07B3521C" w14:textId="77777777" w:rsidR="00894132" w:rsidRDefault="00217551">
      <w:pPr>
        <w:spacing w:before="240" w:after="240" w:line="240" w:lineRule="auto"/>
      </w:pPr>
      <w:r>
        <w:rPr>
          <w:color w:val="000000"/>
          <w:sz w:val="24"/>
          <w:szCs w:val="24"/>
        </w:rPr>
        <w:lastRenderedPageBreak/>
        <w:t>This clause shall not be read to provide indemnification for any Party in the event that a competent court of law, rendering a final judgment, holds that the bad faith, gross n</w:t>
      </w:r>
      <w:r>
        <w:rPr>
          <w:color w:val="000000"/>
          <w:sz w:val="24"/>
          <w:szCs w:val="24"/>
        </w:rPr>
        <w:t>egligence, or willful misconduct of the Party caused the damage, liability, or loss.</w:t>
      </w:r>
    </w:p>
    <w:p w14:paraId="0561B246" w14:textId="77777777" w:rsidR="00894132" w:rsidRDefault="00217551">
      <w:pPr>
        <w:spacing w:before="240" w:after="240" w:line="240" w:lineRule="auto"/>
      </w:pPr>
      <w:r>
        <w:rPr>
          <w:b/>
          <w:bCs/>
          <w:color w:val="000000"/>
          <w:sz w:val="24"/>
          <w:szCs w:val="24"/>
        </w:rPr>
        <w:br/>
        <w:t>Article 9 - TERMINATION:</w:t>
      </w:r>
    </w:p>
    <w:p w14:paraId="1000E074" w14:textId="77777777" w:rsidR="00894132" w:rsidRDefault="00217551">
      <w:pPr>
        <w:spacing w:before="240" w:after="240" w:line="240" w:lineRule="auto"/>
      </w:pPr>
      <w:r>
        <w:rPr>
          <w:color w:val="000000"/>
          <w:sz w:val="24"/>
          <w:szCs w:val="24"/>
        </w:rPr>
        <w:t>A) This Agreement may be terminated by either party, upon notice in writing:</w:t>
      </w:r>
    </w:p>
    <w:p w14:paraId="0CAF7E63" w14:textId="77777777" w:rsidR="00894132" w:rsidRDefault="00217551">
      <w:pPr>
        <w:spacing w:before="240" w:after="240" w:line="240" w:lineRule="auto"/>
        <w:ind w:left="450"/>
      </w:pPr>
      <w:r>
        <w:rPr>
          <w:color w:val="000000"/>
          <w:sz w:val="24"/>
          <w:szCs w:val="24"/>
        </w:rPr>
        <w:t xml:space="preserve">I) if the other party commits a material breach of any term of this </w:t>
      </w:r>
      <w:r>
        <w:rPr>
          <w:color w:val="000000"/>
          <w:sz w:val="24"/>
          <w:szCs w:val="24"/>
        </w:rPr>
        <w:t>Agreement that is not capable of being remedied within fourteen (14) days or that should have been remedied within fourteen (14) days after a written request and was not;</w:t>
      </w:r>
    </w:p>
    <w:p w14:paraId="439050F0" w14:textId="77777777" w:rsidR="00894132" w:rsidRDefault="00217551">
      <w:pPr>
        <w:spacing w:before="240" w:after="240" w:line="240" w:lineRule="auto"/>
        <w:ind w:left="450"/>
      </w:pPr>
      <w:r>
        <w:rPr>
          <w:color w:val="000000"/>
          <w:sz w:val="24"/>
          <w:szCs w:val="24"/>
        </w:rPr>
        <w:t>II) if the other party becomes unable to perform its duties hereunder, including a du</w:t>
      </w:r>
      <w:r>
        <w:rPr>
          <w:color w:val="000000"/>
          <w:sz w:val="24"/>
          <w:szCs w:val="24"/>
        </w:rPr>
        <w:t>ty to pay or a duty to perform;</w:t>
      </w:r>
    </w:p>
    <w:p w14:paraId="127DF124" w14:textId="77777777" w:rsidR="00894132" w:rsidRDefault="00217551">
      <w:pPr>
        <w:spacing w:before="240" w:after="240" w:line="240" w:lineRule="auto"/>
        <w:ind w:left="450"/>
      </w:pPr>
      <w:r>
        <w:rPr>
          <w:color w:val="000000"/>
          <w:sz w:val="24"/>
          <w:szCs w:val="24"/>
        </w:rPr>
        <w:t>III) if the other party or its employees or agents engage in any conduct prejudicial to the business of the other, or in the event that either party considers that a conflict or potential conflict of interest has arisen betw</w:t>
      </w:r>
      <w:r>
        <w:rPr>
          <w:color w:val="000000"/>
          <w:sz w:val="24"/>
          <w:szCs w:val="24"/>
        </w:rPr>
        <w:t>een the parties.</w:t>
      </w:r>
    </w:p>
    <w:p w14:paraId="04989F6A" w14:textId="77777777" w:rsidR="00894132" w:rsidRDefault="00217551">
      <w:pPr>
        <w:spacing w:before="240" w:after="240" w:line="240" w:lineRule="auto"/>
      </w:pPr>
      <w:r>
        <w:rPr>
          <w:color w:val="000000"/>
          <w:sz w:val="24"/>
          <w:szCs w:val="24"/>
        </w:rPr>
        <w:t>B) This Agreement may be terminated by the Producer if the Client fails to pay any requisite Fees within seven (7) days after the date they are due. The Producer may terminate the Agreement immediately, with no notice period, in writing.</w:t>
      </w:r>
    </w:p>
    <w:p w14:paraId="6E2854DC" w14:textId="77777777" w:rsidR="00894132" w:rsidRDefault="00217551">
      <w:pPr>
        <w:spacing w:before="240" w:after="240" w:line="240" w:lineRule="auto"/>
      </w:pPr>
      <w:r>
        <w:rPr>
          <w:color w:val="000000"/>
          <w:sz w:val="24"/>
          <w:szCs w:val="24"/>
        </w:rPr>
        <w:t>C</w:t>
      </w:r>
      <w:r>
        <w:rPr>
          <w:color w:val="000000"/>
          <w:sz w:val="24"/>
          <w:szCs w:val="24"/>
        </w:rPr>
        <w:t xml:space="preserve">)This Agreement may be terminated by the Client if the Producer fails to meet deadlines or fails render adequate Production Services (in the Client's sole and exclusive discretion). Client may terminate the Agreement immediately, with no notice period, in </w:t>
      </w:r>
      <w:r>
        <w:rPr>
          <w:color w:val="000000"/>
          <w:sz w:val="24"/>
          <w:szCs w:val="24"/>
        </w:rPr>
        <w:t>writing.</w:t>
      </w:r>
    </w:p>
    <w:p w14:paraId="1C4C7456" w14:textId="77777777" w:rsidR="00894132" w:rsidRDefault="00217551">
      <w:pPr>
        <w:spacing w:before="240" w:after="240" w:line="240" w:lineRule="auto"/>
      </w:pPr>
      <w:r>
        <w:rPr>
          <w:color w:val="000000"/>
          <w:sz w:val="24"/>
          <w:szCs w:val="24"/>
        </w:rPr>
        <w:t>If this Agreement is terminated before the expiration of its natural term, Client hereby agrees to pay for all Production Services rendered up to the date of termination, and for any and all expenditure due for payment after the date of terminatio</w:t>
      </w:r>
      <w:r>
        <w:rPr>
          <w:color w:val="000000"/>
          <w:sz w:val="24"/>
          <w:szCs w:val="24"/>
        </w:rPr>
        <w:t>n for commitments reasonably made and incurred by Producer related to the rendering of Production Services prior to the date of termination.</w:t>
      </w:r>
    </w:p>
    <w:p w14:paraId="3C17B6D2" w14:textId="77777777" w:rsidR="00894132" w:rsidRDefault="00217551">
      <w:pPr>
        <w:spacing w:before="240" w:after="240" w:line="240" w:lineRule="auto"/>
      </w:pPr>
      <w:r>
        <w:rPr>
          <w:color w:val="000000"/>
          <w:sz w:val="24"/>
          <w:szCs w:val="24"/>
        </w:rPr>
        <w:t>Any termination of under this subpart shall not affect the accrued rights or liabilities of either Party under this</w:t>
      </w:r>
      <w:r>
        <w:rPr>
          <w:color w:val="000000"/>
          <w:sz w:val="24"/>
          <w:szCs w:val="24"/>
        </w:rPr>
        <w:t xml:space="preserve"> Agreement or at law and shall be without prejudice to any rights or remedies either Party may be entitled to. Any provision or subpart of this Agreement which is meant to continue after termination or come into force at or after termination shall not be a</w:t>
      </w:r>
      <w:r>
        <w:rPr>
          <w:color w:val="000000"/>
          <w:sz w:val="24"/>
          <w:szCs w:val="24"/>
        </w:rPr>
        <w:t>ffected by this subpart.</w:t>
      </w:r>
    </w:p>
    <w:p w14:paraId="74CD7D3D" w14:textId="77777777" w:rsidR="00894132" w:rsidRDefault="00217551">
      <w:pPr>
        <w:spacing w:before="240" w:after="240" w:line="240" w:lineRule="auto"/>
      </w:pPr>
      <w:r>
        <w:rPr>
          <w:b/>
          <w:bCs/>
          <w:color w:val="000000"/>
          <w:sz w:val="24"/>
          <w:szCs w:val="24"/>
        </w:rPr>
        <w:br/>
        <w:t>Article 10 - GENERAL PROVISIONS:</w:t>
      </w:r>
    </w:p>
    <w:p w14:paraId="0A4A7D08" w14:textId="0C005E65" w:rsidR="00894132" w:rsidRDefault="00217551">
      <w:pPr>
        <w:spacing w:before="240" w:after="240" w:line="240" w:lineRule="auto"/>
        <w:ind w:left="450"/>
      </w:pPr>
      <w:r>
        <w:rPr>
          <w:color w:val="000000"/>
          <w:sz w:val="24"/>
          <w:szCs w:val="24"/>
        </w:rPr>
        <w:t xml:space="preserve">A) GOVERNING LAW: This Agreement shall be governed in all respects by the laws of the state of </w:t>
      </w:r>
      <w:r w:rsidR="000836FF">
        <w:rPr>
          <w:color w:val="000000"/>
          <w:sz w:val="24"/>
          <w:szCs w:val="24"/>
        </w:rPr>
        <w:t>_______</w:t>
      </w:r>
      <w:bookmarkStart w:id="0" w:name="_GoBack"/>
      <w:bookmarkEnd w:id="0"/>
      <w:r>
        <w:rPr>
          <w:color w:val="000000"/>
          <w:sz w:val="24"/>
          <w:szCs w:val="24"/>
        </w:rPr>
        <w:t xml:space="preserve"> and any applicable federal law. Both Parties consent to jurisdiction under </w:t>
      </w:r>
      <w:r>
        <w:rPr>
          <w:color w:val="000000"/>
          <w:sz w:val="24"/>
          <w:szCs w:val="24"/>
        </w:rPr>
        <w:lastRenderedPageBreak/>
        <w:t>the state and fede</w:t>
      </w:r>
      <w:r>
        <w:rPr>
          <w:color w:val="000000"/>
          <w:sz w:val="24"/>
          <w:szCs w:val="24"/>
        </w:rPr>
        <w:t>ral courts within the state of Illinois. The Parties agree that this choice of law, venue, and jurisdiction provision is not permissive, but rather mandatory in nature.</w:t>
      </w:r>
    </w:p>
    <w:p w14:paraId="66AB56B9" w14:textId="77777777" w:rsidR="00894132" w:rsidRDefault="00217551">
      <w:pPr>
        <w:spacing w:before="240" w:after="240" w:line="240" w:lineRule="auto"/>
        <w:ind w:left="450"/>
      </w:pPr>
      <w:r>
        <w:rPr>
          <w:color w:val="000000"/>
          <w:sz w:val="24"/>
          <w:szCs w:val="24"/>
        </w:rPr>
        <w:t xml:space="preserve">B) LANGUAGE: All communications made or notices given pursuant to this Agreement shall </w:t>
      </w:r>
      <w:r>
        <w:rPr>
          <w:color w:val="000000"/>
          <w:sz w:val="24"/>
          <w:szCs w:val="24"/>
        </w:rPr>
        <w:t>be in the English language.</w:t>
      </w:r>
    </w:p>
    <w:p w14:paraId="562AE799" w14:textId="77777777" w:rsidR="00894132" w:rsidRDefault="00217551">
      <w:pPr>
        <w:spacing w:before="240" w:after="240" w:line="240" w:lineRule="auto"/>
        <w:ind w:left="450"/>
      </w:pPr>
      <w:r>
        <w:rPr>
          <w:color w:val="000000"/>
          <w:sz w:val="24"/>
          <w:szCs w:val="24"/>
        </w:rPr>
        <w:t>C) ASSIGNMENT: This Agreement, or the rights granted hereunder, may not be assigned, sold, leased or otherwise transferred in whole or part by either Party.</w:t>
      </w:r>
    </w:p>
    <w:p w14:paraId="4703C41B" w14:textId="77777777" w:rsidR="00894132" w:rsidRDefault="00217551">
      <w:pPr>
        <w:spacing w:before="240" w:after="240" w:line="240" w:lineRule="auto"/>
        <w:ind w:left="450"/>
      </w:pPr>
      <w:r>
        <w:rPr>
          <w:color w:val="000000"/>
          <w:sz w:val="24"/>
          <w:szCs w:val="24"/>
        </w:rPr>
        <w:t xml:space="preserve">D) AMENDMENTS: This Agreement may only be amended in writing signed by </w:t>
      </w:r>
      <w:r>
        <w:rPr>
          <w:color w:val="000000"/>
          <w:sz w:val="24"/>
          <w:szCs w:val="24"/>
        </w:rPr>
        <w:t>both Parties.</w:t>
      </w:r>
    </w:p>
    <w:p w14:paraId="76870C62" w14:textId="77777777" w:rsidR="00894132" w:rsidRDefault="00217551">
      <w:pPr>
        <w:spacing w:before="240" w:after="240" w:line="240" w:lineRule="auto"/>
        <w:ind w:left="450"/>
      </w:pPr>
      <w:r>
        <w:rPr>
          <w:color w:val="000000"/>
          <w:sz w:val="24"/>
          <w:szCs w:val="24"/>
        </w:rPr>
        <w:t>E) NO WAIVER: None of the terms of this Agreement shall be deemed to have been waived by any act or acquiescence of either Party. Only an additional written agreement can constitute waiver of any of the terms of this Agreement between the Par</w:t>
      </w:r>
      <w:r>
        <w:rPr>
          <w:color w:val="000000"/>
          <w:sz w:val="24"/>
          <w:szCs w:val="24"/>
        </w:rPr>
        <w:t>ties. No waiver of any term or provision of this Agreement shall constitute a waiver of any other term or provision or of the same provision on a future date. Failure of either Party to enforce any term of this Agreement shall not constitute waiver of such</w:t>
      </w:r>
      <w:r>
        <w:rPr>
          <w:color w:val="000000"/>
          <w:sz w:val="24"/>
          <w:szCs w:val="24"/>
        </w:rPr>
        <w:t xml:space="preserve"> term or any other term.</w:t>
      </w:r>
    </w:p>
    <w:p w14:paraId="35F2FDDE" w14:textId="77777777" w:rsidR="00894132" w:rsidRDefault="00217551">
      <w:pPr>
        <w:spacing w:before="240" w:after="240" w:line="240" w:lineRule="auto"/>
        <w:ind w:left="450"/>
      </w:pPr>
      <w:r>
        <w:rPr>
          <w:color w:val="000000"/>
          <w:sz w:val="24"/>
          <w:szCs w:val="24"/>
        </w:rPr>
        <w:t>F) SEVERABILITY: If any provision or term of this Agreement is held to be unenforceable, then this Agreement will be deemed amended to the extent necessary to render the otherwise unenforceable provision, and the rest of the Agreem</w:t>
      </w:r>
      <w:r>
        <w:rPr>
          <w:color w:val="000000"/>
          <w:sz w:val="24"/>
          <w:szCs w:val="24"/>
        </w:rPr>
        <w:t>ent, valid and enforceable. If a court declines to amend this Agreement as provided herein, the invalidity or unenforceability of any provision of this Agreement shall not affect the validity or enforceability of the remaining terms and provisions, which s</w:t>
      </w:r>
      <w:r>
        <w:rPr>
          <w:color w:val="000000"/>
          <w:sz w:val="24"/>
          <w:szCs w:val="24"/>
        </w:rPr>
        <w:t>hall be enforced as if the offending term or provision had not been included in this Agreement.</w:t>
      </w:r>
    </w:p>
    <w:p w14:paraId="460207A3" w14:textId="77777777" w:rsidR="00894132" w:rsidRDefault="00217551">
      <w:pPr>
        <w:spacing w:before="240" w:after="240" w:line="240" w:lineRule="auto"/>
        <w:ind w:left="450"/>
      </w:pPr>
      <w:r>
        <w:rPr>
          <w:color w:val="000000"/>
          <w:sz w:val="24"/>
          <w:szCs w:val="24"/>
        </w:rPr>
        <w:t>G) PUBLIC ANNOUNCEMENT: Neither Party will make any public announcement or disclosure about the existence of this Agreement or any of the terms herein without t</w:t>
      </w:r>
      <w:r>
        <w:rPr>
          <w:color w:val="000000"/>
          <w:sz w:val="24"/>
          <w:szCs w:val="24"/>
        </w:rPr>
        <w:t>he prior written approval of the other Party.</w:t>
      </w:r>
    </w:p>
    <w:p w14:paraId="56EBD7D3" w14:textId="77777777" w:rsidR="00894132" w:rsidRDefault="00217551">
      <w:pPr>
        <w:spacing w:before="240" w:after="240" w:line="240" w:lineRule="auto"/>
        <w:ind w:left="450"/>
      </w:pPr>
      <w:r>
        <w:rPr>
          <w:color w:val="000000"/>
          <w:sz w:val="24"/>
          <w:szCs w:val="24"/>
        </w:rPr>
        <w:t>H) ENTIRE AGREEMENT: This Agreement constitutes the entire agreement between the Parties and supersedes any prior or contemporaneous understandings, whether written or oral.</w:t>
      </w:r>
    </w:p>
    <w:p w14:paraId="30C38ACD" w14:textId="77777777" w:rsidR="00894132" w:rsidRDefault="00217551">
      <w:pPr>
        <w:spacing w:before="240" w:after="240" w:line="240" w:lineRule="auto"/>
        <w:ind w:left="450"/>
      </w:pPr>
      <w:r>
        <w:rPr>
          <w:color w:val="000000"/>
          <w:sz w:val="24"/>
          <w:szCs w:val="24"/>
        </w:rPr>
        <w:t>I) HEADINGS: Headings to this Agreement are for convenience only and shall not be construed to limit or otherwise affect the terms of this Agreement.</w:t>
      </w:r>
    </w:p>
    <w:p w14:paraId="58B0A972" w14:textId="77777777" w:rsidR="00894132" w:rsidRDefault="00217551">
      <w:pPr>
        <w:spacing w:before="240" w:after="240" w:line="240" w:lineRule="auto"/>
        <w:ind w:left="450"/>
      </w:pPr>
      <w:r>
        <w:rPr>
          <w:color w:val="000000"/>
          <w:sz w:val="24"/>
          <w:szCs w:val="24"/>
        </w:rPr>
        <w:t>J) COUNTERPARTS: This Agreement may be executed in counterparts, all of which shall constitute a single agreement.</w:t>
      </w:r>
    </w:p>
    <w:p w14:paraId="0C61657D" w14:textId="77777777" w:rsidR="00894132" w:rsidRDefault="00217551">
      <w:pPr>
        <w:spacing w:before="240" w:after="240" w:line="240" w:lineRule="auto"/>
        <w:ind w:left="450"/>
      </w:pPr>
      <w:r>
        <w:rPr>
          <w:color w:val="000000"/>
          <w:sz w:val="24"/>
          <w:szCs w:val="24"/>
        </w:rPr>
        <w:t>K) FORCE MAJEURE: Producer is not liable for any failure to perform due to causes beyond its reasonable control including, but not limited to</w:t>
      </w:r>
      <w:r>
        <w:rPr>
          <w:color w:val="000000"/>
          <w:sz w:val="24"/>
          <w:szCs w:val="24"/>
        </w:rPr>
        <w:t>, acts of God, acts of civil authorities, acts of military authorities, riots, embargoes, acts of nature and natural disasters, and other acts which may be due to unforeseen circumstances.</w:t>
      </w:r>
    </w:p>
    <w:p w14:paraId="0F7F358B" w14:textId="77777777" w:rsidR="00894132" w:rsidRDefault="00217551">
      <w:pPr>
        <w:spacing w:before="240" w:after="240" w:line="240" w:lineRule="auto"/>
        <w:ind w:left="450"/>
      </w:pPr>
      <w:r>
        <w:rPr>
          <w:color w:val="000000"/>
          <w:sz w:val="24"/>
          <w:szCs w:val="24"/>
        </w:rPr>
        <w:lastRenderedPageBreak/>
        <w:t>L) NOTICES ELECTRONIC COMMUNICATIONS PERMITTED: i) Any notice to be</w:t>
      </w:r>
      <w:r>
        <w:rPr>
          <w:color w:val="000000"/>
          <w:sz w:val="24"/>
          <w:szCs w:val="24"/>
        </w:rPr>
        <w:t xml:space="preserve"> given under this Agreement shall be in writing and shall be sent by first class mail, air mail, or e-mail, to the address of the relevant Party set out at the head of this Agreement, or to the relevant email address set out below or other email address as</w:t>
      </w:r>
      <w:r>
        <w:rPr>
          <w:color w:val="000000"/>
          <w:sz w:val="24"/>
          <w:szCs w:val="24"/>
        </w:rPr>
        <w:t xml:space="preserve"> that Party may from time to time notify to the other Party in accordance with this clause. The relevant contact information for the Parties is as follows:</w:t>
      </w:r>
    </w:p>
    <w:p w14:paraId="1E35D3C4" w14:textId="77777777" w:rsidR="00894132" w:rsidRDefault="00217551">
      <w:pPr>
        <w:spacing w:before="240" w:after="240" w:line="240" w:lineRule="auto"/>
        <w:ind w:left="900"/>
      </w:pPr>
      <w:r>
        <w:rPr>
          <w:i/>
          <w:iCs/>
          <w:color w:val="000000"/>
          <w:sz w:val="24"/>
          <w:szCs w:val="24"/>
        </w:rPr>
        <w:t>Producer:</w:t>
      </w:r>
    </w:p>
    <w:p w14:paraId="1209B782" w14:textId="77777777" w:rsidR="00894132" w:rsidRDefault="00217551">
      <w:pPr>
        <w:spacing w:before="240" w:after="240" w:line="240" w:lineRule="auto"/>
        <w:ind w:left="1350"/>
      </w:pPr>
      <w:r>
        <w:rPr>
          <w:color w:val="000000"/>
          <w:sz w:val="24"/>
          <w:szCs w:val="24"/>
        </w:rPr>
        <w:t>________</w:t>
      </w:r>
    </w:p>
    <w:p w14:paraId="19D1BDA3" w14:textId="77777777" w:rsidR="00894132" w:rsidRDefault="00217551">
      <w:pPr>
        <w:spacing w:before="240" w:after="240" w:line="240" w:lineRule="auto"/>
        <w:ind w:left="900"/>
      </w:pPr>
      <w:r>
        <w:rPr>
          <w:i/>
          <w:iCs/>
          <w:color w:val="000000"/>
          <w:sz w:val="24"/>
          <w:szCs w:val="24"/>
        </w:rPr>
        <w:t>Client:</w:t>
      </w:r>
    </w:p>
    <w:p w14:paraId="1E64CDAA" w14:textId="77777777" w:rsidR="00894132" w:rsidRDefault="00217551">
      <w:pPr>
        <w:spacing w:before="240" w:after="240" w:line="240" w:lineRule="auto"/>
        <w:ind w:left="1350"/>
      </w:pPr>
      <w:r>
        <w:rPr>
          <w:color w:val="000000"/>
          <w:sz w:val="24"/>
          <w:szCs w:val="24"/>
        </w:rPr>
        <w:t>________</w:t>
      </w:r>
    </w:p>
    <w:p w14:paraId="1C32B61F" w14:textId="77777777" w:rsidR="00894132" w:rsidRDefault="00217551">
      <w:pPr>
        <w:spacing w:before="240" w:after="240" w:line="240" w:lineRule="auto"/>
        <w:ind w:left="450"/>
      </w:pPr>
      <w:r>
        <w:rPr>
          <w:color w:val="000000"/>
          <w:sz w:val="24"/>
          <w:szCs w:val="24"/>
        </w:rPr>
        <w:t>Notices sent as above shall be deemed to have been received 3 wo</w:t>
      </w:r>
      <w:r>
        <w:rPr>
          <w:color w:val="000000"/>
          <w:sz w:val="24"/>
          <w:szCs w:val="24"/>
        </w:rPr>
        <w:t>rking days after the day of posting (in the case of inland first class mail), or 7 working days after the date of posting (in the case of air mail), or next working day after sending (in the case of e-mail).</w:t>
      </w:r>
    </w:p>
    <w:p w14:paraId="6081820D" w14:textId="77777777" w:rsidR="00894132" w:rsidRDefault="00217551">
      <w:pPr>
        <w:spacing w:before="240" w:after="240" w:line="240" w:lineRule="auto"/>
        <w:ind w:left="450"/>
      </w:pPr>
      <w:r>
        <w:rPr>
          <w:color w:val="000000"/>
          <w:sz w:val="24"/>
          <w:szCs w:val="24"/>
        </w:rPr>
        <w:t>In proving the giving of a notice it shall be su</w:t>
      </w:r>
      <w:r>
        <w:rPr>
          <w:color w:val="000000"/>
          <w:sz w:val="24"/>
          <w:szCs w:val="24"/>
        </w:rPr>
        <w:t>fficient to prove that the notice was left, or that the envelope containing the notice was properly addressed and posted, or that the applicable means of telecommunication was addressed and dispatched and dispatch of the transmission was confirmed and/or a</w:t>
      </w:r>
      <w:r>
        <w:rPr>
          <w:color w:val="000000"/>
          <w:sz w:val="24"/>
          <w:szCs w:val="24"/>
        </w:rPr>
        <w:t>cknowledged as the case may be.</w:t>
      </w:r>
    </w:p>
    <w:p w14:paraId="63670ECD" w14:textId="77777777" w:rsidR="00894132" w:rsidRDefault="00217551">
      <w:pPr>
        <w:spacing w:before="240" w:after="240" w:line="240" w:lineRule="auto"/>
        <w:jc w:val="center"/>
      </w:pPr>
      <w:r>
        <w:rPr>
          <w:b/>
          <w:bCs/>
          <w:i/>
          <w:iCs/>
          <w:color w:val="000000"/>
          <w:sz w:val="24"/>
          <w:szCs w:val="24"/>
        </w:rPr>
        <w:t>EXECUTION:</w:t>
      </w:r>
    </w:p>
    <w:p w14:paraId="03AFC5C3" w14:textId="77777777" w:rsidR="00894132" w:rsidRDefault="00217551">
      <w:pPr>
        <w:spacing w:before="240" w:after="240" w:line="240" w:lineRule="auto"/>
      </w:pPr>
      <w:r>
        <w:rPr>
          <w:color w:val="000000"/>
          <w:sz w:val="24"/>
          <w:szCs w:val="24"/>
        </w:rPr>
        <w:br/>
        <w:t>Name: ________</w:t>
      </w:r>
    </w:p>
    <w:p w14:paraId="094283EA" w14:textId="77777777" w:rsidR="00894132" w:rsidRDefault="00217551">
      <w:pPr>
        <w:spacing w:before="240" w:after="240" w:line="240" w:lineRule="auto"/>
      </w:pPr>
      <w:r>
        <w:rPr>
          <w:color w:val="000000"/>
          <w:sz w:val="24"/>
          <w:szCs w:val="24"/>
        </w:rPr>
        <w:t>Signature: _________________________</w:t>
      </w:r>
    </w:p>
    <w:p w14:paraId="57CB52B7" w14:textId="77777777" w:rsidR="00894132" w:rsidRDefault="00217551">
      <w:pPr>
        <w:spacing w:before="240" w:after="240" w:line="240" w:lineRule="auto"/>
      </w:pPr>
      <w:r>
        <w:rPr>
          <w:color w:val="000000"/>
          <w:sz w:val="24"/>
          <w:szCs w:val="24"/>
        </w:rPr>
        <w:t>Date:_____________________________</w:t>
      </w:r>
    </w:p>
    <w:p w14:paraId="2E3124DA" w14:textId="77777777" w:rsidR="00894132" w:rsidRDefault="00217551">
      <w:pPr>
        <w:spacing w:before="240" w:after="240" w:line="240" w:lineRule="auto"/>
      </w:pPr>
      <w:r>
        <w:rPr>
          <w:color w:val="000000"/>
          <w:sz w:val="24"/>
          <w:szCs w:val="24"/>
        </w:rPr>
        <w:br/>
        <w:t>Name: ________</w:t>
      </w:r>
    </w:p>
    <w:p w14:paraId="2E5F8807" w14:textId="77777777" w:rsidR="00894132" w:rsidRDefault="00217551">
      <w:pPr>
        <w:spacing w:before="240" w:after="240" w:line="240" w:lineRule="auto"/>
      </w:pPr>
      <w:r>
        <w:rPr>
          <w:color w:val="000000"/>
          <w:sz w:val="24"/>
          <w:szCs w:val="24"/>
        </w:rPr>
        <w:t>Signature: _________________________</w:t>
      </w:r>
    </w:p>
    <w:p w14:paraId="21F23D4D" w14:textId="77777777" w:rsidR="00894132" w:rsidRDefault="00217551">
      <w:pPr>
        <w:spacing w:before="240" w:after="240" w:line="240" w:lineRule="auto"/>
      </w:pPr>
      <w:r>
        <w:rPr>
          <w:color w:val="000000"/>
          <w:sz w:val="24"/>
          <w:szCs w:val="24"/>
        </w:rPr>
        <w:t>Date:_____________________________</w:t>
      </w:r>
    </w:p>
    <w:sectPr w:rsidR="00894132" w:rsidSect="000F6147">
      <w:footerReference w:type="default" r:id="rId8"/>
      <w:pgSz w:w="12240" w:h="15840" w:code="1"/>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E55DC" w14:textId="77777777" w:rsidR="00217551" w:rsidRDefault="00217551" w:rsidP="006E0FDA">
      <w:pPr>
        <w:spacing w:after="0" w:line="240" w:lineRule="auto"/>
      </w:pPr>
      <w:r>
        <w:separator/>
      </w:r>
    </w:p>
  </w:endnote>
  <w:endnote w:type="continuationSeparator" w:id="0">
    <w:p w14:paraId="44332EA7" w14:textId="77777777" w:rsidR="00217551" w:rsidRDefault="00217551" w:rsidP="006E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ECAE36" w14:textId="77777777" w:rsidR="00894132" w:rsidRDefault="00217551">
    <w:pPr>
      <w:jc w:val="right"/>
      <w:rPr>
        <w:i/>
        <w:iCs/>
        <w:sz w:val="24"/>
        <w:szCs w:val="24"/>
      </w:rPr>
    </w:pPr>
    <w:r>
      <w:fldChar w:fldCharType="begin"/>
    </w:r>
    <w:r>
      <w:instrText>PAGE \* MERGEFORMAT</w:instrText>
    </w:r>
    <w:r>
      <w:fldChar w:fldCharType="separate"/>
    </w:r>
    <w:r>
      <w:rPr>
        <w:i/>
        <w:iCs/>
        <w:sz w:val="24"/>
        <w:szCs w:val="24"/>
      </w:rPr>
      <w:t>1</w:t>
    </w:r>
    <w:r>
      <w:rPr>
        <w:i/>
        <w:i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77AFF" w14:textId="77777777" w:rsidR="00217551" w:rsidRDefault="00217551" w:rsidP="006E0FDA">
      <w:pPr>
        <w:spacing w:after="0" w:line="240" w:lineRule="auto"/>
      </w:pPr>
      <w:r>
        <w:separator/>
      </w:r>
    </w:p>
  </w:footnote>
  <w:footnote w:type="continuationSeparator" w:id="0">
    <w:p w14:paraId="479ACEC8" w14:textId="77777777" w:rsidR="00217551" w:rsidRDefault="00217551" w:rsidP="006E0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76F8"/>
    <w:multiLevelType w:val="hybridMultilevel"/>
    <w:tmpl w:val="D62E1C42"/>
    <w:lvl w:ilvl="0" w:tplc="3787946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93F58FB"/>
    <w:multiLevelType w:val="hybridMultilevel"/>
    <w:tmpl w:val="B0149DDE"/>
    <w:lvl w:ilvl="0" w:tplc="92687179">
      <w:start w:val="1"/>
      <w:numFmt w:val="decimal"/>
      <w:lvlText w:val="%1."/>
      <w:lvlJc w:val="left"/>
      <w:pPr>
        <w:ind w:left="720" w:hanging="360"/>
      </w:pPr>
    </w:lvl>
    <w:lvl w:ilvl="1" w:tplc="92687179" w:tentative="1">
      <w:start w:val="1"/>
      <w:numFmt w:val="lowerLetter"/>
      <w:lvlText w:val="%2."/>
      <w:lvlJc w:val="left"/>
      <w:pPr>
        <w:ind w:left="1440" w:hanging="360"/>
      </w:pPr>
    </w:lvl>
    <w:lvl w:ilvl="2" w:tplc="92687179" w:tentative="1">
      <w:start w:val="1"/>
      <w:numFmt w:val="lowerRoman"/>
      <w:lvlText w:val="%3."/>
      <w:lvlJc w:val="right"/>
      <w:pPr>
        <w:ind w:left="2160" w:hanging="180"/>
      </w:pPr>
    </w:lvl>
    <w:lvl w:ilvl="3" w:tplc="92687179" w:tentative="1">
      <w:start w:val="1"/>
      <w:numFmt w:val="decimal"/>
      <w:lvlText w:val="%4."/>
      <w:lvlJc w:val="left"/>
      <w:pPr>
        <w:ind w:left="2880" w:hanging="360"/>
      </w:pPr>
    </w:lvl>
    <w:lvl w:ilvl="4" w:tplc="92687179" w:tentative="1">
      <w:start w:val="1"/>
      <w:numFmt w:val="lowerLetter"/>
      <w:lvlText w:val="%5."/>
      <w:lvlJc w:val="left"/>
      <w:pPr>
        <w:ind w:left="3600" w:hanging="360"/>
      </w:pPr>
    </w:lvl>
    <w:lvl w:ilvl="5" w:tplc="92687179" w:tentative="1">
      <w:start w:val="1"/>
      <w:numFmt w:val="lowerRoman"/>
      <w:lvlText w:val="%6."/>
      <w:lvlJc w:val="right"/>
      <w:pPr>
        <w:ind w:left="4320" w:hanging="180"/>
      </w:pPr>
    </w:lvl>
    <w:lvl w:ilvl="6" w:tplc="92687179" w:tentative="1">
      <w:start w:val="1"/>
      <w:numFmt w:val="decimal"/>
      <w:lvlText w:val="%7."/>
      <w:lvlJc w:val="left"/>
      <w:pPr>
        <w:ind w:left="5040" w:hanging="360"/>
      </w:pPr>
    </w:lvl>
    <w:lvl w:ilvl="7" w:tplc="92687179" w:tentative="1">
      <w:start w:val="1"/>
      <w:numFmt w:val="lowerLetter"/>
      <w:lvlText w:val="%8."/>
      <w:lvlJc w:val="left"/>
      <w:pPr>
        <w:ind w:left="5760" w:hanging="360"/>
      </w:pPr>
    </w:lvl>
    <w:lvl w:ilvl="8" w:tplc="92687179" w:tentative="1">
      <w:start w:val="1"/>
      <w:numFmt w:val="lowerRoman"/>
      <w:lvlText w:val="%9."/>
      <w:lvlJc w:val="right"/>
      <w:pPr>
        <w:ind w:left="6480" w:hanging="180"/>
      </w:pPr>
    </w:lvl>
  </w:abstractNum>
  <w:abstractNum w:abstractNumId="4"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7"/>
  </w:num>
  <w:num w:numId="3">
    <w:abstractNumId w:val="8"/>
  </w:num>
  <w:num w:numId="4">
    <w:abstractNumId w:val="6"/>
  </w:num>
  <w:num w:numId="5">
    <w:abstractNumId w:val="2"/>
  </w:num>
  <w:num w:numId="6">
    <w:abstractNumId w:val="1"/>
  </w:num>
  <w:num w:numId="7">
    <w:abstractNumId w:val="4"/>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064E"/>
    <w:rsid w:val="00065F9C"/>
    <w:rsid w:val="000836FF"/>
    <w:rsid w:val="000F6147"/>
    <w:rsid w:val="00112029"/>
    <w:rsid w:val="00135412"/>
    <w:rsid w:val="00217551"/>
    <w:rsid w:val="00361FF4"/>
    <w:rsid w:val="003B5299"/>
    <w:rsid w:val="00493A0C"/>
    <w:rsid w:val="004D6B48"/>
    <w:rsid w:val="00531A4E"/>
    <w:rsid w:val="00535F5A"/>
    <w:rsid w:val="00555F58"/>
    <w:rsid w:val="006E6663"/>
    <w:rsid w:val="00894132"/>
    <w:rsid w:val="008B3AC2"/>
    <w:rsid w:val="008F680D"/>
    <w:rsid w:val="00AC197E"/>
    <w:rsid w:val="00B21D59"/>
    <w:rsid w:val="00BD419F"/>
    <w:rsid w:val="00DF064E"/>
    <w:rsid w:val="00FB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7D59"/>
  <w15:docId w15:val="{9D7828D0-1F62-4147-A24E-EB95BFA1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Normal"/>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A41C4-85DD-40CE-A679-8E16E0A71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2118</Words>
  <Characters>12076</Characters>
  <Application>Microsoft Office Word</Application>
  <DocSecurity>0</DocSecurity>
  <Lines>100</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Viviane Diamitani</cp:lastModifiedBy>
  <cp:revision>2</cp:revision>
  <dcterms:created xsi:type="dcterms:W3CDTF">2019-06-25T03:20:00Z</dcterms:created>
  <dcterms:modified xsi:type="dcterms:W3CDTF">2019-06-25T03:20:00Z</dcterms:modified>
</cp:coreProperties>
</file>